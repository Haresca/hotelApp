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Override PartName="/word/intelligence2.xml" ContentType="application/vnd.ms-office.intelligence2+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45435" w:rsidR="009C55DE" w:rsidP="6AA9238C" w:rsidRDefault="0018214F" w14:paraId="76ABC271" w14:textId="79559CD5" w14:noSpellErr="1">
      <w:pPr>
        <w:pStyle w:val="Ttulo"/>
        <w:jc w:val="center"/>
        <w:rPr>
          <w:rFonts w:ascii="Calibri" w:hAnsi="Calibri" w:eastAsia="Calibri" w:cs="Calibri" w:asciiTheme="minorAscii" w:hAnsiTheme="minorAscii" w:eastAsiaTheme="minorAscii" w:cstheme="minorAscii"/>
        </w:rPr>
      </w:pPr>
      <w:r w:rsidRPr="6AA9238C" w:rsidR="6AA9238C">
        <w:rPr>
          <w:rFonts w:ascii="Calibri" w:hAnsi="Calibri" w:eastAsia="Calibri" w:cs="Calibri" w:asciiTheme="minorAscii" w:hAnsiTheme="minorAscii" w:eastAsiaTheme="minorAscii" w:cstheme="minorAscii"/>
        </w:rPr>
        <w:t>PLANTILLA:</w:t>
      </w:r>
      <w:r w:rsidRPr="6AA9238C" w:rsidR="6AA9238C">
        <w:rPr>
          <w:rFonts w:ascii="Calibri" w:hAnsi="Calibri" w:eastAsia="Calibri" w:cs="Calibri" w:asciiTheme="minorAscii" w:hAnsiTheme="minorAscii" w:eastAsiaTheme="minorAscii" w:cstheme="minorAscii"/>
        </w:rPr>
        <w:t xml:space="preserve"> </w:t>
      </w:r>
      <w:r w:rsidRPr="6AA9238C" w:rsidR="6AA9238C">
        <w:rPr>
          <w:rFonts w:ascii="Calibri" w:hAnsi="Calibri" w:eastAsia="Calibri" w:cs="Calibri" w:asciiTheme="minorAscii" w:hAnsiTheme="minorAscii" w:eastAsiaTheme="minorAscii" w:cstheme="minorAscii"/>
        </w:rPr>
        <w:t>DOCUMENTO DE REQUERIMIENTOS SRS</w:t>
      </w:r>
    </w:p>
    <w:tbl>
      <w:tblPr>
        <w:tblStyle w:val="Listaclara-nfasis5"/>
        <w:tblpPr w:leftFromText="180" w:rightFromText="180" w:bottomFromText="200" w:vertAnchor="page" w:horzAnchor="margin" w:tblpXSpec="center" w:tblpY="3766"/>
        <w:tblW w:w="0" w:type="auto"/>
        <w:tblLook w:val="04A0" w:firstRow="1" w:lastRow="0" w:firstColumn="1" w:lastColumn="0" w:noHBand="0" w:noVBand="1"/>
      </w:tblPr>
      <w:tblGrid>
        <w:gridCol w:w="2197"/>
        <w:gridCol w:w="5613"/>
      </w:tblGrid>
      <w:tr w:rsidRPr="00845435" w:rsidR="002F0016" w:rsidTr="1E5A264B" w14:paraId="4007DC33" w14:textId="77777777">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197" w:type="dxa"/>
            <w:tcMar/>
            <w:hideMark/>
          </w:tcPr>
          <w:p w:rsidRPr="00845435" w:rsidR="002F0016" w:rsidP="6AA9238C" w:rsidRDefault="002F0016" w14:paraId="364F68E1" w14:textId="77777777" w14:noSpellErr="1">
            <w:pPr>
              <w:spacing w:after="120"/>
              <w:rPr>
                <w:rFonts w:ascii="Calibri" w:hAnsi="Calibri" w:eastAsia="Calibri" w:cs="Calibri" w:asciiTheme="minorAscii" w:hAnsiTheme="minorAscii" w:eastAsiaTheme="minorAscii" w:cstheme="minorAscii"/>
                <w:b w:val="0"/>
                <w:bCs w:val="0"/>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Proyecto</w:t>
            </w:r>
          </w:p>
        </w:tc>
        <w:tc>
          <w:tcPr>
            <w:cnfStyle w:val="000000000000" w:firstRow="0" w:lastRow="0" w:firstColumn="0" w:lastColumn="0" w:oddVBand="0" w:evenVBand="0" w:oddHBand="0" w:evenHBand="0" w:firstRowFirstColumn="0" w:firstRowLastColumn="0" w:lastRowFirstColumn="0" w:lastRowLastColumn="0"/>
            <w:tcW w:w="5613" w:type="dxa"/>
            <w:tcMar/>
            <w:hideMark/>
          </w:tcPr>
          <w:p w:rsidRPr="00845435" w:rsidR="002F0016" w:rsidP="6AA9238C" w:rsidRDefault="0018214F" w14:paraId="1F775515" w14:textId="6024948F" w14:noSpellErr="1">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Aplicativo web para reservaciones en los hoteles.</w:t>
            </w:r>
          </w:p>
        </w:tc>
      </w:tr>
      <w:tr w:rsidRPr="00845435" w:rsidR="002F0016" w:rsidTr="1E5A264B" w14:paraId="249C82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Mar/>
            <w:hideMark/>
          </w:tcPr>
          <w:p w:rsidRPr="00845435" w:rsidR="002F0016" w:rsidP="6AA9238C" w:rsidRDefault="002F0016" w14:paraId="089754A4" w14:textId="77777777" w14:noSpellErr="1">
            <w:pPr>
              <w:spacing w:after="120"/>
              <w:rPr>
                <w:rFonts w:ascii="Calibri" w:hAnsi="Calibri" w:eastAsia="Calibri" w:cs="Calibri" w:asciiTheme="minorAscii" w:hAnsiTheme="minorAscii" w:eastAsiaTheme="minorAscii" w:cstheme="minorAscii"/>
                <w:b w:val="0"/>
                <w:bCs w:val="0"/>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Documento</w:t>
            </w:r>
          </w:p>
        </w:tc>
        <w:tc>
          <w:tcPr>
            <w:cnfStyle w:val="000000000000" w:firstRow="0" w:lastRow="0" w:firstColumn="0" w:lastColumn="0" w:oddVBand="0" w:evenVBand="0" w:oddHBand="0" w:evenHBand="0" w:firstRowFirstColumn="0" w:firstRowLastColumn="0" w:lastRowFirstColumn="0" w:lastRowLastColumn="0"/>
            <w:tcW w:w="5613" w:type="dxa"/>
            <w:tcMar/>
            <w:hideMark/>
          </w:tcPr>
          <w:p w:rsidRPr="00845435" w:rsidR="002F0016" w:rsidP="6AA9238C" w:rsidRDefault="00845435" w14:paraId="3096CF53" w14:textId="3A95E01E"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Pr>
                <w:rFonts w:ascii="Calibri" w:hAnsi="Calibri" w:eastAsia="Calibri" w:cs="Calibri" w:asciiTheme="minorAscii" w:hAnsiTheme="minorAscii" w:eastAsiaTheme="minorAscii" w:cstheme="minorAscii"/>
                <w:color w:val="202124"/>
                <w:sz w:val="24"/>
                <w:szCs w:val="24"/>
                <w:shd w:val="clear" w:color="auto" w:fill="FFFFFF"/>
                <w:lang w:val="es-CO"/>
              </w:rPr>
              <w:t>Aplicativo web para reservaciones en los hoteles</w:t>
            </w:r>
          </w:p>
        </w:tc>
      </w:tr>
      <w:tr w:rsidRPr="00845435" w:rsidR="002F0016" w:rsidTr="1E5A264B" w14:paraId="29B2AB29" w14:textId="77777777">
        <w:tc>
          <w:tcPr>
            <w:cnfStyle w:val="001000000000" w:firstRow="0" w:lastRow="0" w:firstColumn="1" w:lastColumn="0" w:oddVBand="0" w:evenVBand="0" w:oddHBand="0" w:evenHBand="0" w:firstRowFirstColumn="0" w:firstRowLastColumn="0" w:lastRowFirstColumn="0" w:lastRowLastColumn="0"/>
            <w:tcW w:w="2197" w:type="dxa"/>
            <w:tcMar/>
            <w:hideMark/>
          </w:tcPr>
          <w:p w:rsidRPr="00845435" w:rsidR="002F0016" w:rsidP="6AA9238C" w:rsidRDefault="002F0016" w14:paraId="2342E4A3" w14:textId="77777777" w14:noSpellErr="1">
            <w:pPr>
              <w:spacing w:after="120"/>
              <w:rPr>
                <w:rFonts w:ascii="Calibri" w:hAnsi="Calibri" w:eastAsia="Calibri" w:cs="Calibri" w:asciiTheme="minorAscii" w:hAnsiTheme="minorAscii" w:eastAsiaTheme="minorAscii" w:cstheme="minorAscii"/>
                <w:b w:val="0"/>
                <w:bCs w:val="0"/>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Grupo</w:t>
            </w:r>
          </w:p>
        </w:tc>
        <w:tc>
          <w:tcPr>
            <w:cnfStyle w:val="000000000000" w:firstRow="0" w:lastRow="0" w:firstColumn="0" w:lastColumn="0" w:oddVBand="0" w:evenVBand="0" w:oddHBand="0" w:evenHBand="0" w:firstRowFirstColumn="0" w:firstRowLastColumn="0" w:lastRowFirstColumn="0" w:lastRowLastColumn="0"/>
            <w:tcW w:w="5613" w:type="dxa"/>
            <w:tcMar/>
            <w:hideMark/>
          </w:tcPr>
          <w:p w:rsidRPr="00845435" w:rsidR="002F0016" w:rsidP="6AA9238C" w:rsidRDefault="006C6FEB" w14:paraId="5849FE6E" w14:textId="7B60D158" w14:noSpellErr="1">
            <w:pPr>
              <w:tabs>
                <w:tab w:val="left" w:pos="708"/>
                <w:tab w:val="center" w:pos="4252"/>
                <w:tab w:val="right" w:pos="8504"/>
              </w:tabs>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Grupo 01</w:t>
            </w:r>
          </w:p>
        </w:tc>
      </w:tr>
      <w:tr w:rsidRPr="00845435" w:rsidR="002F0016" w:rsidTr="1E5A264B" w14:paraId="5A75A8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Mar/>
            <w:hideMark/>
          </w:tcPr>
          <w:p w:rsidRPr="00845435" w:rsidR="002F0016" w:rsidP="6AA9238C" w:rsidRDefault="002F0016" w14:paraId="465D1EA2" w14:textId="77777777" w14:noSpellErr="1">
            <w:pPr>
              <w:spacing w:after="12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Ciclo</w:t>
            </w:r>
          </w:p>
        </w:tc>
        <w:tc>
          <w:tcPr>
            <w:cnfStyle w:val="000000000000" w:firstRow="0" w:lastRow="0" w:firstColumn="0" w:lastColumn="0" w:oddVBand="0" w:evenVBand="0" w:oddHBand="0" w:evenHBand="0" w:firstRowFirstColumn="0" w:firstRowLastColumn="0" w:lastRowFirstColumn="0" w:lastRowLastColumn="0"/>
            <w:tcW w:w="5613" w:type="dxa"/>
            <w:tcMar/>
            <w:hideMark/>
          </w:tcPr>
          <w:p w:rsidRPr="00845435" w:rsidR="002F0016" w:rsidP="6AA9238C" w:rsidRDefault="00845435" w14:paraId="7D6D056A" w14:textId="15932DE5">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1E5A264B" w:rsidR="1E5A264B">
              <w:rPr>
                <w:rFonts w:ascii="Calibri" w:hAnsi="Calibri" w:eastAsia="Calibri" w:cs="Calibri" w:asciiTheme="minorAscii" w:hAnsiTheme="minorAscii" w:eastAsiaTheme="minorAscii" w:cstheme="minorAscii"/>
                <w:sz w:val="24"/>
                <w:szCs w:val="24"/>
                <w:lang w:val="es-CO"/>
              </w:rPr>
              <w:t>Ciclo 4A</w:t>
            </w:r>
          </w:p>
        </w:tc>
      </w:tr>
    </w:tbl>
    <w:p w:rsidRPr="00845435" w:rsidR="007B6158" w:rsidP="6AA9238C" w:rsidRDefault="007B6158" w14:paraId="6EC172C7" w14:textId="77777777" w14:noSpellErr="1">
      <w:pPr>
        <w:pStyle w:val="Ttulo1"/>
        <w:jc w:val="both"/>
        <w:rPr>
          <w:rFonts w:ascii="Calibri" w:hAnsi="Calibri" w:eastAsia="Calibri" w:cs="Calibri" w:asciiTheme="minorAscii" w:hAnsiTheme="minorAscii" w:eastAsiaTheme="minorAscii" w:cstheme="minorAscii"/>
          <w:sz w:val="24"/>
          <w:szCs w:val="24"/>
        </w:rPr>
      </w:pPr>
    </w:p>
    <w:tbl>
      <w:tblPr>
        <w:tblStyle w:val="Listaclara-nfasis5"/>
        <w:tblpPr w:leftFromText="141" w:rightFromText="141" w:vertAnchor="text" w:horzAnchor="margin" w:tblpY="25"/>
        <w:tblW w:w="8818" w:type="dxa"/>
        <w:tblLook w:val="04A0" w:firstRow="1" w:lastRow="0" w:firstColumn="1" w:lastColumn="0" w:noHBand="0" w:noVBand="1"/>
      </w:tblPr>
      <w:tblGrid>
        <w:gridCol w:w="2209"/>
        <w:gridCol w:w="2194"/>
        <w:gridCol w:w="1485"/>
        <w:gridCol w:w="2930"/>
      </w:tblGrid>
      <w:tr w:rsidRPr="00845435" w:rsidR="0018214F" w:rsidTr="0CFF53F1" w14:paraId="46CE20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Mar/>
          </w:tcPr>
          <w:p w:rsidRPr="00845435" w:rsidR="002F0016" w:rsidP="6AA9238C" w:rsidRDefault="002F0016" w14:paraId="0E5D317C" w14:textId="77777777" w14:noSpellErr="1">
            <w:pPr>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Fecha</w:t>
            </w:r>
          </w:p>
        </w:tc>
        <w:tc>
          <w:tcPr>
            <w:cnfStyle w:val="000000000000" w:firstRow="0" w:lastRow="0" w:firstColumn="0" w:lastColumn="0" w:oddVBand="0" w:evenVBand="0" w:oddHBand="0" w:evenHBand="0" w:firstRowFirstColumn="0" w:firstRowLastColumn="0" w:lastRowFirstColumn="0" w:lastRowLastColumn="0"/>
            <w:tcW w:w="2194" w:type="dxa"/>
            <w:tcMar/>
          </w:tcPr>
          <w:p w:rsidRPr="00845435" w:rsidR="002F0016" w:rsidP="6AA9238C" w:rsidRDefault="002F0016" w14:paraId="284018D2" w14:textId="77777777" w14:noSpellErr="1">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Versión</w:t>
            </w:r>
          </w:p>
        </w:tc>
        <w:tc>
          <w:tcPr>
            <w:cnfStyle w:val="000000000000" w:firstRow="0" w:lastRow="0" w:firstColumn="0" w:lastColumn="0" w:oddVBand="0" w:evenVBand="0" w:oddHBand="0" w:evenHBand="0" w:firstRowFirstColumn="0" w:firstRowLastColumn="0" w:lastRowFirstColumn="0" w:lastRowLastColumn="0"/>
            <w:tcW w:w="1485" w:type="dxa"/>
            <w:tcMar/>
          </w:tcPr>
          <w:p w:rsidRPr="00845435" w:rsidR="002F0016" w:rsidP="6AA9238C" w:rsidRDefault="002F0016" w14:paraId="3E0501A9" w14:textId="77777777" w14:noSpellErr="1">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Descripción</w:t>
            </w:r>
          </w:p>
        </w:tc>
        <w:tc>
          <w:tcPr>
            <w:cnfStyle w:val="000000000000" w:firstRow="0" w:lastRow="0" w:firstColumn="0" w:lastColumn="0" w:oddVBand="0" w:evenVBand="0" w:oddHBand="0" w:evenHBand="0" w:firstRowFirstColumn="0" w:firstRowLastColumn="0" w:lastRowFirstColumn="0" w:lastRowLastColumn="0"/>
            <w:tcW w:w="2930" w:type="dxa"/>
            <w:tcMar/>
          </w:tcPr>
          <w:p w:rsidRPr="00845435" w:rsidR="002F0016" w:rsidP="6AA9238C" w:rsidRDefault="002F0016" w14:paraId="611D9446" w14:textId="77777777" w14:noSpellErr="1">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Autor</w:t>
            </w:r>
          </w:p>
        </w:tc>
      </w:tr>
      <w:tr w:rsidRPr="00845435" w:rsidR="0018214F" w:rsidTr="0CFF53F1" w14:paraId="129BB0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Mar/>
          </w:tcPr>
          <w:p w:rsidRPr="00845435" w:rsidR="002F0016" w:rsidP="6AA9238C" w:rsidRDefault="0018214F" w14:paraId="6CB3CF54" w14:textId="381D5293" w14:noSpellErr="1">
            <w:pPr>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20</w:t>
            </w:r>
            <w:r w:rsidRPr="6AA9238C" w:rsidR="6AA9238C">
              <w:rPr>
                <w:rFonts w:ascii="Calibri" w:hAnsi="Calibri" w:eastAsia="Calibri" w:cs="Calibri" w:asciiTheme="minorAscii" w:hAnsiTheme="minorAscii" w:eastAsiaTheme="minorAscii" w:cstheme="minorAscii"/>
                <w:sz w:val="24"/>
                <w:szCs w:val="24"/>
                <w:lang w:val="es-CO"/>
              </w:rPr>
              <w:t>/</w:t>
            </w:r>
            <w:r w:rsidRPr="6AA9238C" w:rsidR="6AA9238C">
              <w:rPr>
                <w:rFonts w:ascii="Calibri" w:hAnsi="Calibri" w:eastAsia="Calibri" w:cs="Calibri" w:asciiTheme="minorAscii" w:hAnsiTheme="minorAscii" w:eastAsiaTheme="minorAscii" w:cstheme="minorAscii"/>
                <w:sz w:val="24"/>
                <w:szCs w:val="24"/>
                <w:lang w:val="es-CO"/>
              </w:rPr>
              <w:t>10</w:t>
            </w:r>
            <w:r w:rsidRPr="6AA9238C" w:rsidR="6AA9238C">
              <w:rPr>
                <w:rFonts w:ascii="Calibri" w:hAnsi="Calibri" w:eastAsia="Calibri" w:cs="Calibri" w:asciiTheme="minorAscii" w:hAnsiTheme="minorAscii" w:eastAsiaTheme="minorAscii" w:cstheme="minorAscii"/>
                <w:sz w:val="24"/>
                <w:szCs w:val="24"/>
                <w:lang w:val="es-CO"/>
              </w:rPr>
              <w:t>/</w:t>
            </w:r>
            <w:r w:rsidRPr="6AA9238C" w:rsidR="6AA9238C">
              <w:rPr>
                <w:rFonts w:ascii="Calibri" w:hAnsi="Calibri" w:eastAsia="Calibri" w:cs="Calibri" w:asciiTheme="minorAscii" w:hAnsiTheme="minorAscii" w:eastAsiaTheme="minorAscii" w:cstheme="minorAscii"/>
                <w:sz w:val="24"/>
                <w:szCs w:val="24"/>
                <w:lang w:val="es-CO"/>
              </w:rPr>
              <w:t>2021</w:t>
            </w:r>
          </w:p>
        </w:tc>
        <w:tc>
          <w:tcPr>
            <w:cnfStyle w:val="000000000000" w:firstRow="0" w:lastRow="0" w:firstColumn="0" w:lastColumn="0" w:oddVBand="0" w:evenVBand="0" w:oddHBand="0" w:evenHBand="0" w:firstRowFirstColumn="0" w:firstRowLastColumn="0" w:lastRowFirstColumn="0" w:lastRowLastColumn="0"/>
            <w:tcW w:w="2194" w:type="dxa"/>
            <w:tcMar/>
          </w:tcPr>
          <w:p w:rsidRPr="00845435" w:rsidR="002F0016" w:rsidP="6AA9238C" w:rsidRDefault="002F0016" w14:paraId="4925C9F1" w14:textId="77777777"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1.0</w:t>
            </w:r>
          </w:p>
        </w:tc>
        <w:tc>
          <w:tcPr>
            <w:cnfStyle w:val="000000000000" w:firstRow="0" w:lastRow="0" w:firstColumn="0" w:lastColumn="0" w:oddVBand="0" w:evenVBand="0" w:oddHBand="0" w:evenHBand="0" w:firstRowFirstColumn="0" w:firstRowLastColumn="0" w:lastRowFirstColumn="0" w:lastRowLastColumn="0"/>
            <w:tcW w:w="1485" w:type="dxa"/>
            <w:tcMar/>
          </w:tcPr>
          <w:p w:rsidRPr="00845435" w:rsidR="002F0016" w:rsidP="6AA9238C" w:rsidRDefault="002F0016" w14:paraId="49C10947" w14:textId="77777777"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 xml:space="preserve">SRS </w:t>
            </w:r>
          </w:p>
        </w:tc>
        <w:tc>
          <w:tcPr>
            <w:cnfStyle w:val="000000000000" w:firstRow="0" w:lastRow="0" w:firstColumn="0" w:lastColumn="0" w:oddVBand="0" w:evenVBand="0" w:oddHBand="0" w:evenHBand="0" w:firstRowFirstColumn="0" w:firstRowLastColumn="0" w:lastRowFirstColumn="0" w:lastRowLastColumn="0"/>
            <w:tcW w:w="2930" w:type="dxa"/>
            <w:tcMar/>
          </w:tcPr>
          <w:p w:rsidRPr="00845435" w:rsidR="002F0016" w:rsidP="6AA9238C" w:rsidRDefault="0018214F" w14:paraId="0D8DC3C2" w14:textId="630FB01B">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0CFF53F1" w:rsidR="0CFF53F1">
              <w:rPr>
                <w:rFonts w:ascii="Calibri" w:hAnsi="Calibri" w:eastAsia="Calibri" w:cs="Calibri" w:asciiTheme="minorAscii" w:hAnsiTheme="minorAscii" w:eastAsiaTheme="minorAscii" w:cstheme="minorAscii"/>
                <w:noProof w:val="0"/>
                <w:sz w:val="24"/>
                <w:szCs w:val="24"/>
                <w:lang w:val="es-CO"/>
              </w:rPr>
              <w:t xml:space="preserve">Pedro Felipe Gómez Bonilla (Dueño del producto); Jean Carlos </w:t>
            </w:r>
            <w:proofErr w:type="spellStart"/>
            <w:r w:rsidRPr="0CFF53F1" w:rsidR="0CFF53F1">
              <w:rPr>
                <w:rFonts w:ascii="Calibri" w:hAnsi="Calibri" w:eastAsia="Calibri" w:cs="Calibri" w:asciiTheme="minorAscii" w:hAnsiTheme="minorAscii" w:eastAsiaTheme="minorAscii" w:cstheme="minorAscii"/>
                <w:sz w:val="24"/>
                <w:szCs w:val="24"/>
                <w:lang w:val="es-CO"/>
              </w:rPr>
              <w:t>Casadiegos</w:t>
            </w:r>
            <w:proofErr w:type="spellEnd"/>
            <w:r w:rsidRPr="0CFF53F1" w:rsidR="0CFF53F1">
              <w:rPr>
                <w:rFonts w:ascii="Calibri" w:hAnsi="Calibri" w:eastAsia="Calibri" w:cs="Calibri" w:asciiTheme="minorAscii" w:hAnsiTheme="minorAscii" w:eastAsiaTheme="minorAscii" w:cstheme="minorAscii"/>
                <w:sz w:val="24"/>
                <w:szCs w:val="24"/>
                <w:lang w:val="es-CO"/>
              </w:rPr>
              <w:t xml:space="preserve"> Duarte (Scrum Master); </w:t>
            </w:r>
            <w:proofErr w:type="spellStart"/>
            <w:r w:rsidRPr="0CFF53F1" w:rsidR="0CFF53F1">
              <w:rPr>
                <w:rFonts w:ascii="Calibri" w:hAnsi="Calibri" w:eastAsia="Calibri" w:cs="Calibri" w:asciiTheme="minorAscii" w:hAnsiTheme="minorAscii" w:eastAsiaTheme="minorAscii" w:cstheme="minorAscii"/>
                <w:sz w:val="24"/>
                <w:szCs w:val="24"/>
                <w:lang w:val="es-CO"/>
              </w:rPr>
              <w:t>July</w:t>
            </w:r>
            <w:proofErr w:type="spellEnd"/>
            <w:r w:rsidRPr="0CFF53F1" w:rsidR="0CFF53F1">
              <w:rPr>
                <w:rFonts w:ascii="Calibri" w:hAnsi="Calibri" w:eastAsia="Calibri" w:cs="Calibri" w:asciiTheme="minorAscii" w:hAnsiTheme="minorAscii" w:eastAsiaTheme="minorAscii" w:cstheme="minorAscii"/>
                <w:sz w:val="24"/>
                <w:szCs w:val="24"/>
                <w:lang w:val="es-CO"/>
              </w:rPr>
              <w:t xml:space="preserve"> Marcela Caballero, Harvey Ernesto </w:t>
            </w:r>
            <w:proofErr w:type="spellStart"/>
            <w:r w:rsidRPr="0CFF53F1" w:rsidR="0CFF53F1">
              <w:rPr>
                <w:rFonts w:ascii="Calibri" w:hAnsi="Calibri" w:eastAsia="Calibri" w:cs="Calibri" w:asciiTheme="minorAscii" w:hAnsiTheme="minorAscii" w:eastAsiaTheme="minorAscii" w:cstheme="minorAscii"/>
                <w:sz w:val="24"/>
                <w:szCs w:val="24"/>
                <w:lang w:val="es-CO"/>
              </w:rPr>
              <w:t>Scarpeta</w:t>
            </w:r>
            <w:proofErr w:type="spellEnd"/>
            <w:r w:rsidRPr="0CFF53F1" w:rsidR="0CFF53F1">
              <w:rPr>
                <w:rFonts w:ascii="Calibri" w:hAnsi="Calibri" w:eastAsia="Calibri" w:cs="Calibri" w:asciiTheme="minorAscii" w:hAnsiTheme="minorAscii" w:eastAsiaTheme="minorAscii" w:cstheme="minorAscii"/>
                <w:sz w:val="24"/>
                <w:szCs w:val="24"/>
                <w:lang w:val="es-CO"/>
              </w:rPr>
              <w:t xml:space="preserve"> Pedraza, Brayan Yesid Acevedo Rojas y José Luis Camacho Ávila (Equipo de desarrollo).</w:t>
            </w:r>
          </w:p>
        </w:tc>
      </w:tr>
      <w:tr w:rsidRPr="00845435" w:rsidR="0018214F" w:rsidTr="0CFF53F1" w14:paraId="0776566D" w14:textId="77777777">
        <w:tc>
          <w:tcPr>
            <w:cnfStyle w:val="001000000000" w:firstRow="0" w:lastRow="0" w:firstColumn="1" w:lastColumn="0" w:oddVBand="0" w:evenVBand="0" w:oddHBand="0" w:evenHBand="0" w:firstRowFirstColumn="0" w:firstRowLastColumn="0" w:lastRowFirstColumn="0" w:lastRowLastColumn="0"/>
            <w:tcW w:w="2209" w:type="dxa"/>
            <w:tcMar/>
          </w:tcPr>
          <w:p w:rsidRPr="00845435" w:rsidR="002F0016" w:rsidP="6AA9238C" w:rsidRDefault="002F0016" w14:paraId="79D22C6D" w14:textId="77777777" w14:noSpellErr="1">
            <w:pPr>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2194" w:type="dxa"/>
            <w:tcMar/>
          </w:tcPr>
          <w:p w:rsidRPr="00845435" w:rsidR="002F0016" w:rsidP="6AA9238C" w:rsidRDefault="002F0016" w14:paraId="0EFF4BCF"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1.1</w:t>
            </w:r>
          </w:p>
        </w:tc>
        <w:tc>
          <w:tcPr>
            <w:cnfStyle w:val="000000000000" w:firstRow="0" w:lastRow="0" w:firstColumn="0" w:lastColumn="0" w:oddVBand="0" w:evenVBand="0" w:oddHBand="0" w:evenHBand="0" w:firstRowFirstColumn="0" w:firstRowLastColumn="0" w:lastRowFirstColumn="0" w:lastRowLastColumn="0"/>
            <w:tcW w:w="1485" w:type="dxa"/>
            <w:tcMar/>
          </w:tcPr>
          <w:p w:rsidRPr="00845435" w:rsidR="002F0016" w:rsidP="6AA9238C" w:rsidRDefault="002F0016" w14:paraId="730C0190"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Revisión</w:t>
            </w:r>
          </w:p>
        </w:tc>
        <w:tc>
          <w:tcPr>
            <w:cnfStyle w:val="000000000000" w:firstRow="0" w:lastRow="0" w:firstColumn="0" w:lastColumn="0" w:oddVBand="0" w:evenVBand="0" w:oddHBand="0" w:evenHBand="0" w:firstRowFirstColumn="0" w:firstRowLastColumn="0" w:lastRowFirstColumn="0" w:lastRowLastColumn="0"/>
            <w:tcW w:w="2930" w:type="dxa"/>
            <w:tcMar/>
          </w:tcPr>
          <w:p w:rsidRPr="00845435" w:rsidR="002F0016" w:rsidP="6AA9238C" w:rsidRDefault="002F0016" w14:paraId="2EA4E873"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r>
      <w:tr w:rsidRPr="00845435" w:rsidR="0018214F" w:rsidTr="0CFF53F1" w14:paraId="4BBB91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Mar/>
          </w:tcPr>
          <w:p w:rsidRPr="00845435" w:rsidR="002F0016" w:rsidP="6AA9238C" w:rsidRDefault="002F0016" w14:paraId="61DE547C" w14:textId="77777777" w14:noSpellErr="1">
            <w:pPr>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2194" w:type="dxa"/>
            <w:tcMar/>
          </w:tcPr>
          <w:p w:rsidRPr="00845435" w:rsidR="002F0016" w:rsidP="6AA9238C" w:rsidRDefault="002F0016" w14:paraId="295BFE6D" w14:textId="77777777"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r w:rsidRPr="6AA9238C" w:rsidR="6AA9238C">
              <w:rPr>
                <w:rFonts w:ascii="Calibri" w:hAnsi="Calibri" w:eastAsia="Calibri" w:cs="Calibri" w:asciiTheme="minorAscii" w:hAnsiTheme="minorAscii" w:eastAsiaTheme="minorAscii" w:cstheme="minorAscii"/>
                <w:sz w:val="24"/>
                <w:szCs w:val="24"/>
                <w:lang w:val="es-CO"/>
              </w:rPr>
              <w:t>1.2</w:t>
            </w:r>
          </w:p>
        </w:tc>
        <w:tc>
          <w:tcPr>
            <w:cnfStyle w:val="000000000000" w:firstRow="0" w:lastRow="0" w:firstColumn="0" w:lastColumn="0" w:oddVBand="0" w:evenVBand="0" w:oddHBand="0" w:evenHBand="0" w:firstRowFirstColumn="0" w:firstRowLastColumn="0" w:lastRowFirstColumn="0" w:lastRowLastColumn="0"/>
            <w:tcW w:w="1485" w:type="dxa"/>
            <w:tcMar/>
          </w:tcPr>
          <w:p w:rsidRPr="00845435" w:rsidR="002F0016" w:rsidP="6AA9238C" w:rsidRDefault="002F0016" w14:paraId="493C6C38" w14:textId="77777777"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2930" w:type="dxa"/>
            <w:tcMar/>
          </w:tcPr>
          <w:p w:rsidRPr="00845435" w:rsidR="002F0016" w:rsidP="6AA9238C" w:rsidRDefault="002F0016" w14:paraId="2E108B45" w14:textId="77777777" w14:noSpellErr="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r>
      <w:tr w:rsidRPr="00845435" w:rsidR="0018214F" w:rsidTr="0CFF53F1" w14:paraId="1B9E29ED" w14:textId="77777777">
        <w:tc>
          <w:tcPr>
            <w:cnfStyle w:val="001000000000" w:firstRow="0" w:lastRow="0" w:firstColumn="1" w:lastColumn="0" w:oddVBand="0" w:evenVBand="0" w:oddHBand="0" w:evenHBand="0" w:firstRowFirstColumn="0" w:firstRowLastColumn="0" w:lastRowFirstColumn="0" w:lastRowLastColumn="0"/>
            <w:tcW w:w="2209" w:type="dxa"/>
            <w:tcMar/>
          </w:tcPr>
          <w:p w:rsidRPr="00845435" w:rsidR="002F0016" w:rsidP="6AA9238C" w:rsidRDefault="002F0016" w14:paraId="75C07DD8" w14:textId="77777777" w14:noSpellErr="1">
            <w:pPr>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2194" w:type="dxa"/>
            <w:tcMar/>
          </w:tcPr>
          <w:p w:rsidRPr="00845435" w:rsidR="002F0016" w:rsidP="6AA9238C" w:rsidRDefault="002F0016" w14:paraId="74A8C4BF"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1485" w:type="dxa"/>
            <w:tcMar/>
          </w:tcPr>
          <w:p w:rsidRPr="00845435" w:rsidR="002F0016" w:rsidP="6AA9238C" w:rsidRDefault="002F0016" w14:paraId="0990C834"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c>
          <w:tcPr>
            <w:cnfStyle w:val="000000000000" w:firstRow="0" w:lastRow="0" w:firstColumn="0" w:lastColumn="0" w:oddVBand="0" w:evenVBand="0" w:oddHBand="0" w:evenHBand="0" w:firstRowFirstColumn="0" w:firstRowLastColumn="0" w:lastRowFirstColumn="0" w:lastRowLastColumn="0"/>
            <w:tcW w:w="2930" w:type="dxa"/>
            <w:tcMar/>
          </w:tcPr>
          <w:p w:rsidRPr="00845435" w:rsidR="002F0016" w:rsidP="6AA9238C" w:rsidRDefault="002F0016" w14:paraId="125D2D43" w14:textId="77777777" w14:noSpellErr="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lang w:val="es-CO"/>
              </w:rPr>
            </w:pPr>
          </w:p>
        </w:tc>
      </w:tr>
    </w:tbl>
    <w:p w:rsidRPr="00845435" w:rsidR="002F0016" w:rsidP="6AA9238C" w:rsidRDefault="002F0016" w14:paraId="1DBB209F"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2EDF3E18"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455DD963"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3C698D6C"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386335A3"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510D7A0B"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0D0FCAF2" w14:textId="77777777" w14:noSpellErr="1">
      <w:pPr>
        <w:rPr>
          <w:rFonts w:ascii="Calibri" w:hAnsi="Calibri" w:eastAsia="Calibri" w:cs="Calibri" w:asciiTheme="minorAscii" w:hAnsiTheme="minorAscii" w:eastAsiaTheme="minorAscii" w:cstheme="minorAscii"/>
          <w:sz w:val="24"/>
          <w:szCs w:val="24"/>
        </w:rPr>
      </w:pPr>
    </w:p>
    <w:p w:rsidRPr="00845435" w:rsidR="002F0016" w:rsidP="6AA9238C" w:rsidRDefault="002F0016" w14:paraId="31E95C50" w14:noSpellErr="1" w14:textId="1385AC6C">
      <w:pPr>
        <w:rPr>
          <w:rFonts w:ascii="Calibri" w:hAnsi="Calibri" w:eastAsia="Calibri" w:cs="Calibri" w:asciiTheme="minorAscii" w:hAnsiTheme="minorAscii" w:eastAsiaTheme="minorAscii" w:cstheme="minorAscii"/>
          <w:sz w:val="24"/>
          <w:szCs w:val="24"/>
        </w:rPr>
      </w:pPr>
    </w:p>
    <w:p w:rsidRPr="00845435" w:rsidR="007B6158" w:rsidP="6AA9238C" w:rsidRDefault="007B6158" w14:paraId="056108C8" w14:textId="77777777" w14:noSpellErr="1">
      <w:pPr>
        <w:pStyle w:val="Ttulo1"/>
        <w:jc w:val="both"/>
        <w:rPr>
          <w:rFonts w:ascii="Calibri" w:hAnsi="Calibri" w:eastAsia="Calibri" w:cs="Calibri" w:asciiTheme="minorAscii" w:hAnsiTheme="minorAscii" w:eastAsiaTheme="minorAscii" w:cstheme="minorAscii"/>
          <w:sz w:val="24"/>
          <w:szCs w:val="24"/>
        </w:rPr>
      </w:pPr>
      <w:r w:rsidRPr="6AA9238C" w:rsidR="6AA9238C">
        <w:rPr>
          <w:rFonts w:ascii="Calibri" w:hAnsi="Calibri" w:eastAsia="Calibri" w:cs="Calibri" w:asciiTheme="minorAscii" w:hAnsiTheme="minorAscii" w:eastAsiaTheme="minorAscii" w:cstheme="minorAscii"/>
          <w:sz w:val="24"/>
          <w:szCs w:val="24"/>
        </w:rPr>
        <w:t>Introducción</w:t>
      </w:r>
    </w:p>
    <w:p w:rsidRPr="00845435" w:rsidR="007B6158" w:rsidP="6AA9238C" w:rsidRDefault="007B6158" w14:paraId="769A8A63" w14:textId="77777777" w14:noSpellErr="1">
      <w:pPr>
        <w:jc w:val="both"/>
        <w:rPr>
          <w:rFonts w:ascii="Calibri" w:hAnsi="Calibri" w:eastAsia="Calibri" w:cs="Calibri" w:asciiTheme="minorAscii" w:hAnsiTheme="minorAscii" w:eastAsiaTheme="minorAscii" w:cstheme="minorAscii"/>
          <w:sz w:val="24"/>
          <w:szCs w:val="24"/>
        </w:rPr>
      </w:pPr>
    </w:p>
    <w:p w:rsidRPr="00845435" w:rsidR="007B6158" w:rsidP="6AA9238C" w:rsidRDefault="007B6158" w14:paraId="21BBFED7" w14:textId="77777777" w14:noSpellErr="1">
      <w:pPr>
        <w:ind w:firstLine="708"/>
        <w:jc w:val="both"/>
        <w:rPr>
          <w:rStyle w:val="nfasisintenso"/>
          <w:rFonts w:ascii="Calibri" w:hAnsi="Calibri" w:eastAsia="Calibri" w:cs="Calibri" w:asciiTheme="minorAscii" w:hAnsiTheme="minorAscii" w:eastAsiaTheme="minorAscii" w:cstheme="minorAscii"/>
          <w:sz w:val="24"/>
          <w:szCs w:val="24"/>
        </w:rPr>
      </w:pPr>
      <w:r w:rsidRPr="6AA9238C" w:rsidR="6AA9238C">
        <w:rPr>
          <w:rStyle w:val="nfasisintenso"/>
          <w:rFonts w:ascii="Calibri" w:hAnsi="Calibri" w:eastAsia="Calibri" w:cs="Calibri" w:asciiTheme="minorAscii" w:hAnsiTheme="minorAscii" w:eastAsiaTheme="minorAscii" w:cstheme="minorAscii"/>
          <w:sz w:val="24"/>
          <w:szCs w:val="24"/>
        </w:rPr>
        <w:t>Contexto</w:t>
      </w:r>
    </w:p>
    <w:p w:rsidRPr="00845435" w:rsidR="002F0016" w:rsidP="0CFF53F1" w:rsidRDefault="00680416" w14:paraId="792BBB8F" w14:textId="1A19673A">
      <w:pPr>
        <w:pStyle w:val="Normal"/>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rPr>
      </w:pPr>
      <w:r w:rsidRPr="6AA9238C">
        <w:rPr>
          <w:rStyle w:val="nfasisintenso"/>
          <w:rFonts w:ascii="Calibri" w:hAnsi="Calibri" w:eastAsia="Calibri" w:cs="Calibri" w:asciiTheme="minorAscii" w:hAnsiTheme="minorAscii" w:eastAsiaTheme="minorAscii" w:cstheme="minorAscii"/>
          <w:b w:val="0"/>
          <w:bCs w:val="0"/>
          <w:color w:val="auto"/>
          <w:sz w:val="24"/>
          <w:szCs w:val="24"/>
        </w:rPr>
        <w:t xml:space="preserve">Teniendo </w:t>
      </w:r>
      <w:r w:rsidRPr="6AA9238C">
        <w:rPr>
          <w:rStyle w:val="nfasisintenso"/>
          <w:rFonts w:ascii="Calibri" w:hAnsi="Calibri" w:eastAsia="Calibri" w:cs="Calibri" w:asciiTheme="minorAscii" w:hAnsiTheme="minorAscii" w:eastAsiaTheme="minorAscii" w:cstheme="minorAscii"/>
          <w:b w:val="0"/>
          <w:bCs w:val="0"/>
          <w:color w:val="auto"/>
          <w:sz w:val="24"/>
          <w:szCs w:val="24"/>
        </w:rPr>
        <w:t>en</w:t>
      </w:r>
      <w:r w:rsidRPr="6AA9238C">
        <w:rPr>
          <w:rStyle w:val="nfasisintenso"/>
          <w:rFonts w:ascii="Calibri" w:hAnsi="Calibri" w:eastAsia="Calibri" w:cs="Calibri" w:asciiTheme="minorAscii" w:hAnsiTheme="minorAscii" w:eastAsiaTheme="minorAscii" w:cstheme="minorAscii"/>
          <w:b w:val="0"/>
          <w:bCs w:val="0"/>
          <w:color w:val="auto"/>
          <w:sz w:val="24"/>
          <w:szCs w:val="24"/>
        </w:rPr>
        <w:t xml:space="preserve"> cuenta</w:t>
      </w:r>
      <w:r w:rsidRPr="6AA9238C">
        <w:rPr>
          <w:rStyle w:val="nfasisintenso"/>
          <w:rFonts w:ascii="Calibri" w:hAnsi="Calibri" w:eastAsia="Calibri" w:cs="Calibri" w:asciiTheme="minorAscii" w:hAnsiTheme="minorAscii" w:eastAsiaTheme="minorAscii" w:cstheme="minorAscii"/>
          <w:b w:val="0"/>
          <w:bCs w:val="0"/>
          <w:color w:val="auto"/>
          <w:sz w:val="24"/>
          <w:szCs w:val="24"/>
        </w:rPr>
        <w:t xml:space="preserve"> el crecimiento turístico del país </w:t>
      </w:r>
      <w:r w:rsidRPr="6AA9238C" w:rsidR="6AA9238C">
        <w:rPr>
          <w:rStyle w:val="nfasisintenso"/>
          <w:rFonts w:ascii="Calibri" w:hAnsi="Calibri" w:eastAsia="Calibri" w:cs="Calibri" w:asciiTheme="minorAscii" w:hAnsiTheme="minorAscii" w:eastAsiaTheme="minorAscii" w:cstheme="minorAscii"/>
          <w:b w:val="0"/>
          <w:bCs w:val="0"/>
          <w:color w:val="auto"/>
          <w:sz w:val="24"/>
          <w:szCs w:val="24"/>
        </w:rPr>
        <w:t>en los últimos años</w:t>
      </w:r>
      <w:r w:rsidRPr="6AA9238C">
        <w:rPr>
          <w:rStyle w:val="nfasisintenso"/>
          <w:rFonts w:ascii="Calibri" w:hAnsi="Calibri" w:eastAsia="Calibri" w:cs="Calibri" w:asciiTheme="minorAscii" w:hAnsiTheme="minorAscii" w:eastAsiaTheme="minorAscii" w:cstheme="minorAscii"/>
          <w:b w:val="0"/>
          <w:bCs w:val="0"/>
          <w:color w:val="auto"/>
          <w:sz w:val="24"/>
          <w:szCs w:val="24"/>
        </w:rPr>
        <w:t xml:space="preserve"> y la necesidad de promover la creación de nuevos hoteles para cubrir esta demanda</w:t>
      </w:r>
      <w:r w:rsidRPr="6AA9238C" w:rsidR="6AA9238C">
        <w:rPr>
          <w:rStyle w:val="nfasisintenso"/>
          <w:rFonts w:ascii="Calibri" w:hAnsi="Calibri" w:eastAsia="Calibri" w:cs="Calibri" w:asciiTheme="minorAscii" w:hAnsiTheme="minorAscii" w:eastAsiaTheme="minorAscii" w:cstheme="minorAscii"/>
          <w:b w:val="0"/>
          <w:bCs w:val="0"/>
          <w:color w:val="auto"/>
          <w:sz w:val="24"/>
          <w:szCs w:val="24"/>
        </w:rPr>
        <w:t xml:space="preserve"> se hace necesario diseñar sistemas de información que automaticen los procesos administrativos de los mismos para que, de esta manera, los empresarios hoteleros puedan enfocarse en el crecimiento de sus sucursales más que en las actividades administrativas. </w:t>
      </w:r>
      <w:r w:rsidRPr="1E5A264B" w:rsidR="1E5A264B">
        <w:rPr>
          <w:rStyle w:val="nfasisintenso"/>
          <w:rFonts w:ascii="Calibri" w:hAnsi="Calibri" w:eastAsia="Calibri" w:cs="Calibri" w:asciiTheme="minorAscii" w:hAnsiTheme="minorAscii" w:eastAsiaTheme="minorAscii" w:cstheme="minorAscii"/>
          <w:b w:val="0"/>
          <w:bCs w:val="0"/>
          <w:color w:val="auto"/>
          <w:sz w:val="24"/>
          <w:szCs w:val="24"/>
        </w:rPr>
        <w:t>Desde nuestro grupo de trabajo se desarrollará un aplicativo web orientado a gestionar las actividades administrativas.</w:t>
      </w:r>
    </w:p>
    <w:p w:rsidRPr="00845435" w:rsidR="002F0016" w:rsidP="0CFF53F1" w:rsidRDefault="00680416" w14:paraId="348795E8" w14:textId="05E00AC4">
      <w:pPr>
        <w:pStyle w:val="Normal"/>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rPr>
        <w:t>Adicionalmente, la automatización en el escenario crítico de salud en el que vivimos es fundamental para evitar las aglomeraciones de personas y así no contribuir a la propagación del COVID-19.</w:t>
      </w:r>
    </w:p>
    <w:p w:rsidR="1E5A264B" w:rsidP="1E5A264B" w:rsidRDefault="1E5A264B" w14:paraId="6540AD39" w14:textId="0BA12731">
      <w:pPr>
        <w:pStyle w:val="Normal"/>
        <w:jc w:val="both"/>
        <w:rPr>
          <w:rStyle w:val="nfasisintenso"/>
          <w:rFonts w:ascii="Calibri" w:hAnsi="Calibri" w:eastAsia="Calibri" w:cs="Calibri" w:asciiTheme="minorAscii" w:hAnsiTheme="minorAscii" w:eastAsiaTheme="minorAscii" w:cstheme="minorAscii"/>
          <w:b w:val="0"/>
          <w:bCs w:val="0"/>
          <w:color w:val="auto"/>
          <w:sz w:val="24"/>
          <w:szCs w:val="24"/>
        </w:rPr>
      </w:pPr>
    </w:p>
    <w:p w:rsidR="6AA9238C" w:rsidP="6AA9238C" w:rsidRDefault="6AA9238C" w14:paraId="09D2D998" w14:textId="5C04DE22">
      <w:pPr>
        <w:pStyle w:val="Ttulo3"/>
        <w:spacing w:before="0" w:afterAutospacing="on"/>
        <w:ind w:firstLine="708"/>
        <w:jc w:val="both"/>
        <w:rPr>
          <w:rFonts w:ascii="Calibri" w:hAnsi="Calibri" w:eastAsia="Calibri" w:cs="Calibri" w:asciiTheme="minorAscii" w:hAnsiTheme="minorAscii" w:eastAsiaTheme="minorAscii" w:cstheme="minorAscii"/>
          <w:sz w:val="24"/>
          <w:szCs w:val="24"/>
        </w:rPr>
      </w:pPr>
      <w:r w:rsidRPr="6AA9238C" w:rsidR="6AA9238C">
        <w:rPr>
          <w:rFonts w:ascii="Calibri" w:hAnsi="Calibri" w:eastAsia="Calibri" w:cs="Calibri" w:asciiTheme="minorAscii" w:hAnsiTheme="minorAscii" w:eastAsiaTheme="minorAscii" w:cstheme="minorAscii"/>
          <w:sz w:val="24"/>
          <w:szCs w:val="24"/>
        </w:rPr>
        <w:t>Propósito</w:t>
      </w:r>
    </w:p>
    <w:p w:rsidR="2BEA2F61" w:rsidP="0CFF53F1" w:rsidRDefault="2BEA2F61" w14:paraId="2F7C776E" w14:textId="5DACCA4F">
      <w:pPr>
        <w:pStyle w:val="Ttulo3"/>
        <w:spacing w:before="0" w:afterAutospacing="on"/>
        <w:ind w:left="720" w:hanging="12"/>
        <w:jc w:val="both"/>
        <w:rPr>
          <w:rFonts w:ascii="Calibri" w:hAnsi="Calibri" w:eastAsia="Calibri" w:cs="Calibri" w:asciiTheme="minorAscii" w:hAnsiTheme="minorAscii" w:eastAsiaTheme="minorAscii" w:cstheme="minorAscii"/>
          <w:b w:val="0"/>
          <w:bCs w:val="0"/>
          <w:i w:val="1"/>
          <w:iCs w:val="1"/>
          <w:color w:val="auto"/>
          <w:sz w:val="24"/>
          <w:szCs w:val="24"/>
          <w:lang w:val="es-CO"/>
        </w:rPr>
      </w:pPr>
      <w:r w:rsidRPr="0CFF53F1" w:rsidR="0CFF53F1">
        <w:rPr>
          <w:rFonts w:ascii="Calibri" w:hAnsi="Calibri" w:eastAsia="Calibri" w:cs="Calibri" w:asciiTheme="minorAscii" w:hAnsiTheme="minorAscii" w:eastAsiaTheme="minorAscii" w:cstheme="minorAscii"/>
          <w:b w:val="0"/>
          <w:bCs w:val="0"/>
          <w:i w:val="1"/>
          <w:iCs w:val="1"/>
          <w:color w:val="auto"/>
          <w:sz w:val="24"/>
          <w:szCs w:val="24"/>
        </w:rPr>
        <w:t xml:space="preserve">Automatizar las operaciones administrativas de hoteles en cuanto a los procesos de reservación de habitaciones y de atención a huéspedes. </w:t>
      </w:r>
    </w:p>
    <w:p w:rsidR="2BEA2F61" w:rsidP="2BEA2F61" w:rsidRDefault="2BEA2F61" w14:paraId="61811213" w14:textId="1B506D8F">
      <w:pPr>
        <w:pStyle w:val="Ttulo1"/>
        <w:rPr>
          <w:rFonts w:ascii="Calibri" w:hAnsi="Calibri" w:eastAsia="Calibri" w:cs="Calibri" w:asciiTheme="minorAscii" w:hAnsiTheme="minorAscii" w:eastAsiaTheme="minorAscii" w:cstheme="minorAscii"/>
          <w:sz w:val="24"/>
          <w:szCs w:val="24"/>
        </w:rPr>
      </w:pPr>
    </w:p>
    <w:p w:rsidR="0CFF53F1" w:rsidP="0CFF53F1" w:rsidRDefault="0CFF53F1" w14:paraId="194C35D5" w14:textId="37130A8A">
      <w:pPr>
        <w:pStyle w:val="Normal"/>
      </w:pPr>
    </w:p>
    <w:p w:rsidR="0CFF53F1" w:rsidRDefault="0CFF53F1" w14:paraId="10A59A8A" w14:textId="4CE84ADE">
      <w:r>
        <w:br w:type="page"/>
      </w:r>
    </w:p>
    <w:p w:rsidRPr="00845435" w:rsidR="007B6158" w:rsidP="6AA9238C" w:rsidRDefault="007B6158" w14:paraId="666A6B5B" w14:textId="77777777" w14:noSpellErr="1">
      <w:pPr>
        <w:pStyle w:val="Ttulo1"/>
        <w:rPr>
          <w:rFonts w:ascii="Calibri" w:hAnsi="Calibri" w:eastAsia="Calibri" w:cs="Calibri" w:asciiTheme="minorAscii" w:hAnsiTheme="minorAscii" w:eastAsiaTheme="minorAscii" w:cstheme="minorAscii"/>
          <w:sz w:val="24"/>
          <w:szCs w:val="24"/>
        </w:rPr>
      </w:pPr>
      <w:r w:rsidRPr="6AA9238C" w:rsidR="6AA9238C">
        <w:rPr>
          <w:rFonts w:ascii="Calibri" w:hAnsi="Calibri" w:eastAsia="Calibri" w:cs="Calibri" w:asciiTheme="minorAscii" w:hAnsiTheme="minorAscii" w:eastAsiaTheme="minorAscii" w:cstheme="minorAscii"/>
          <w:sz w:val="24"/>
          <w:szCs w:val="24"/>
        </w:rPr>
        <w:t>Identificación de usuarios participantes</w:t>
      </w:r>
    </w:p>
    <w:p w:rsidRPr="00845435" w:rsidR="007B6158" w:rsidP="6AA9238C" w:rsidRDefault="007B6158" w14:paraId="1BA56C16" w14:textId="77777777" w14:noSpellErr="1">
      <w:pPr>
        <w:jc w:val="both"/>
        <w:rPr>
          <w:rFonts w:ascii="Calibri" w:hAnsi="Calibri" w:eastAsia="Calibri" w:cs="Calibri" w:asciiTheme="minorAscii" w:hAnsiTheme="minorAscii" w:eastAsiaTheme="minorAscii" w:cstheme="minorAscii"/>
          <w:sz w:val="24"/>
          <w:szCs w:val="24"/>
        </w:rPr>
      </w:pPr>
    </w:p>
    <w:p w:rsidRPr="00845435" w:rsidR="007B6158" w:rsidP="6AA9238C" w:rsidRDefault="007B6158" w14:paraId="34303C4B" w14:textId="77777777" w14:noSpellErr="1">
      <w:pPr>
        <w:ind w:firstLine="708"/>
        <w:jc w:val="both"/>
        <w:rPr>
          <w:rStyle w:val="nfasisintenso"/>
          <w:rFonts w:ascii="Calibri" w:hAnsi="Calibri" w:eastAsia="Calibri" w:cs="Calibri" w:asciiTheme="minorAscii" w:hAnsiTheme="minorAscii" w:eastAsiaTheme="minorAscii" w:cstheme="minorAscii"/>
          <w:sz w:val="24"/>
          <w:szCs w:val="24"/>
        </w:rPr>
      </w:pPr>
      <w:r w:rsidRPr="6AA9238C" w:rsidR="6AA9238C">
        <w:rPr>
          <w:rStyle w:val="nfasisintenso"/>
          <w:rFonts w:ascii="Calibri" w:hAnsi="Calibri" w:eastAsia="Calibri" w:cs="Calibri" w:asciiTheme="minorAscii" w:hAnsiTheme="minorAscii" w:eastAsiaTheme="minorAscii" w:cstheme="minorAscii"/>
          <w:sz w:val="24"/>
          <w:szCs w:val="24"/>
        </w:rPr>
        <w:t>Administrador del sistema</w:t>
      </w:r>
    </w:p>
    <w:p w:rsidRPr="00845435" w:rsidR="007B6158" w:rsidP="0CFF53F1" w:rsidRDefault="007B6158" w14:paraId="3985DAD8" w14:textId="598FAF63">
      <w:pPr>
        <w:pStyle w:val="Ul"/>
        <w:spacing w:after="280" w:afterAutospacing="on"/>
        <w:ind w:left="720" w:hanging="12"/>
        <w:jc w:val="both"/>
        <w:rPr>
          <w:rFonts w:ascii="Calibri" w:hAnsi="Calibri" w:eastAsia="Calibri" w:cs="Calibri" w:asciiTheme="minorAscii" w:hAnsiTheme="minorAscii" w:eastAsiaTheme="minorAscii" w:cstheme="minorAscii"/>
          <w:i w:val="1"/>
          <w:iCs w:val="1"/>
          <w:color w:val="auto"/>
          <w:sz w:val="24"/>
          <w:szCs w:val="24"/>
          <w:lang w:val="es-CO"/>
        </w:rPr>
      </w:pPr>
      <w:r w:rsidRPr="0CFF53F1" w:rsidR="0CFF53F1">
        <w:rPr>
          <w:rFonts w:ascii="Calibri" w:hAnsi="Calibri" w:eastAsia="Calibri" w:cs="Calibri" w:asciiTheme="minorAscii" w:hAnsiTheme="minorAscii" w:eastAsiaTheme="minorAscii" w:cstheme="minorAscii"/>
          <w:i w:val="1"/>
          <w:iCs w:val="1"/>
          <w:color w:val="auto"/>
          <w:sz w:val="24"/>
          <w:szCs w:val="24"/>
          <w:lang w:val="es-CO"/>
        </w:rPr>
        <w:t>El sistema tendrá como administrador al gerente (Dueño) del hotel el cual tiene el acceso al sistema, consultas, registros y modificaciones de las habitaciones, clientes y reservaciones, como también generar reportes.</w:t>
      </w:r>
    </w:p>
    <w:p w:rsidR="0CFF53F1" w:rsidP="0CFF53F1" w:rsidRDefault="0CFF53F1" w14:paraId="368ADEA7" w14:textId="49701C3A">
      <w:pPr>
        <w:pStyle w:val="Ul"/>
        <w:spacing w:afterAutospacing="on"/>
        <w:ind w:left="708" w:firstLine="708"/>
        <w:jc w:val="both"/>
        <w:rPr>
          <w:rFonts w:ascii="Verdana" w:hAnsi="Verdana" w:eastAsia="Verdana" w:cs="Verdana"/>
          <w:i w:val="1"/>
          <w:iCs w:val="1"/>
          <w:color w:val="000000" w:themeColor="text1" w:themeTint="FF" w:themeShade="FF"/>
          <w:sz w:val="20"/>
          <w:szCs w:val="20"/>
          <w:lang w:val="es-CO"/>
        </w:rPr>
      </w:pPr>
    </w:p>
    <w:p w:rsidRPr="00845435" w:rsidR="007B6158" w:rsidP="6AA9238C" w:rsidRDefault="007B6158" w14:paraId="5F2962E3" w14:textId="77777777" w14:noSpellErr="1">
      <w:pPr>
        <w:ind w:firstLine="708"/>
        <w:jc w:val="both"/>
        <w:rPr>
          <w:rStyle w:val="nfasisintenso"/>
          <w:rFonts w:ascii="Calibri" w:hAnsi="Calibri" w:eastAsia="Calibri" w:cs="Calibri" w:asciiTheme="minorAscii" w:hAnsiTheme="minorAscii" w:eastAsiaTheme="minorAscii" w:cstheme="minorAscii"/>
          <w:sz w:val="24"/>
          <w:szCs w:val="24"/>
        </w:rPr>
      </w:pPr>
      <w:r w:rsidRPr="6AA9238C" w:rsidR="6AA9238C">
        <w:rPr>
          <w:rStyle w:val="nfasisintenso"/>
          <w:rFonts w:ascii="Calibri" w:hAnsi="Calibri" w:eastAsia="Calibri" w:cs="Calibri" w:asciiTheme="minorAscii" w:hAnsiTheme="minorAscii" w:eastAsiaTheme="minorAscii" w:cstheme="minorAscii"/>
          <w:sz w:val="24"/>
          <w:szCs w:val="24"/>
        </w:rPr>
        <w:t>Beneficiario</w:t>
      </w:r>
    </w:p>
    <w:p w:rsidRPr="00845435" w:rsidR="007B6158" w:rsidP="0CFF53F1" w:rsidRDefault="007B6158" w14:paraId="51C3972C" w14:textId="61AEFF1E">
      <w:pPr>
        <w:pStyle w:val="Div"/>
        <w:spacing w:after="280" w:afterAutospacing="on"/>
        <w:ind w:left="720" w:hanging="12"/>
        <w:jc w:val="both"/>
        <w:rPr>
          <w:rFonts w:ascii="Calibri" w:hAnsi="Calibri" w:eastAsia="Calibri" w:cs="Calibri" w:asciiTheme="minorAscii" w:hAnsiTheme="minorAscii" w:eastAsiaTheme="minorAscii" w:cstheme="minorAscii"/>
          <w:i w:val="1"/>
          <w:iCs w:val="1"/>
          <w:color w:val="auto"/>
          <w:sz w:val="24"/>
          <w:szCs w:val="24"/>
          <w:lang w:val="es-CO"/>
        </w:rPr>
      </w:pPr>
      <w:r w:rsidRPr="0CFF53F1" w:rsidR="0CFF53F1">
        <w:rPr>
          <w:rFonts w:ascii="Calibri" w:hAnsi="Calibri" w:eastAsia="Calibri" w:cs="Calibri" w:asciiTheme="minorAscii" w:hAnsiTheme="minorAscii" w:eastAsiaTheme="minorAscii" w:cstheme="minorAscii"/>
          <w:i w:val="1"/>
          <w:iCs w:val="1"/>
          <w:color w:val="auto"/>
          <w:sz w:val="24"/>
          <w:szCs w:val="24"/>
          <w:lang w:val="es-CO"/>
        </w:rPr>
        <w:t xml:space="preserve">El sistema tendrá como beneficiario a los usuarios (Clientes), quienes ingresarán al sistema toda la información requerida para sus reservaciones </w:t>
      </w:r>
      <w:r w:rsidRPr="0CFF53F1" w:rsidR="0CFF53F1">
        <w:rPr>
          <w:rFonts w:ascii="Calibri" w:hAnsi="Calibri" w:eastAsia="Calibri" w:cs="Calibri" w:asciiTheme="minorAscii" w:hAnsiTheme="minorAscii" w:eastAsiaTheme="minorAscii" w:cstheme="minorAscii"/>
          <w:i w:val="1"/>
          <w:iCs w:val="1"/>
          <w:color w:val="auto"/>
          <w:sz w:val="24"/>
          <w:szCs w:val="24"/>
          <w:lang w:val="es-CO"/>
        </w:rPr>
        <w:t>y la</w:t>
      </w:r>
      <w:r w:rsidRPr="0CFF53F1" w:rsidR="0CFF53F1">
        <w:rPr>
          <w:rFonts w:ascii="Calibri" w:hAnsi="Calibri" w:eastAsia="Calibri" w:cs="Calibri" w:asciiTheme="minorAscii" w:hAnsiTheme="minorAscii" w:eastAsiaTheme="minorAscii" w:cstheme="minorAscii"/>
          <w:i w:val="1"/>
          <w:iCs w:val="1"/>
          <w:color w:val="auto"/>
          <w:sz w:val="24"/>
          <w:szCs w:val="24"/>
          <w:lang w:val="es-CO"/>
        </w:rPr>
        <w:t xml:space="preserve"> visualización de los costos de acuerdo a la reservación solicitada.</w:t>
      </w:r>
    </w:p>
    <w:p w:rsidRPr="00845435" w:rsidR="007B6158" w:rsidP="6AA9238C" w:rsidRDefault="007B6158" w14:paraId="578B64B9" w14:textId="77777777" w14:noSpellErr="1">
      <w:pPr>
        <w:pStyle w:val="Ttulo1"/>
        <w:rPr>
          <w:rStyle w:val="nfasisintenso"/>
          <w:rFonts w:ascii="Calibri" w:hAnsi="Calibri" w:eastAsia="Calibri" w:cs="Calibri" w:asciiTheme="minorAscii" w:hAnsiTheme="minorAscii" w:eastAsiaTheme="minorAscii" w:cstheme="minorAscii"/>
          <w:b w:val="1"/>
          <w:bCs w:val="1"/>
          <w:i w:val="0"/>
          <w:iCs w:val="0"/>
          <w:color w:val="365F91" w:themeColor="accent1" w:themeShade="BF"/>
          <w:sz w:val="24"/>
          <w:szCs w:val="24"/>
        </w:rPr>
      </w:pPr>
      <w:r w:rsidRPr="6AA9238C" w:rsidR="6AA9238C">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t>Objetivos y Alcance del sistema</w:t>
      </w:r>
    </w:p>
    <w:p w:rsidRPr="00845435" w:rsidR="007B6158" w:rsidP="6AA9238C" w:rsidRDefault="007B6158" w14:paraId="19A40312" w14:textId="77777777" w14:noSpellErr="1">
      <w:pPr>
        <w:jc w:val="both"/>
        <w:rPr>
          <w:rFonts w:ascii="Calibri" w:hAnsi="Calibri" w:eastAsia="Calibri" w:cs="Calibri" w:asciiTheme="minorAscii" w:hAnsiTheme="minorAscii" w:eastAsiaTheme="minorAscii" w:cstheme="minorAscii"/>
          <w:sz w:val="24"/>
          <w:szCs w:val="24"/>
        </w:rPr>
      </w:pPr>
    </w:p>
    <w:p w:rsidRPr="00845435" w:rsidR="00680416" w:rsidP="2BEA2F61" w:rsidRDefault="00680416" w14:paraId="441698AA" w14:textId="169AB714">
      <w:pPr>
        <w:pStyle w:val="Normal"/>
        <w:bidi w:val="0"/>
        <w:spacing w:before="0" w:beforeAutospacing="off" w:after="200" w:afterAutospacing="off" w:line="276" w:lineRule="auto"/>
        <w:ind w:left="0" w:right="0" w:firstLine="708"/>
        <w:jc w:val="both"/>
        <w:rPr>
          <w:rStyle w:val="nfasisintenso"/>
          <w:rFonts w:ascii="Calibri" w:hAnsi="Calibri" w:eastAsia="Calibri" w:cs="Calibri" w:asciiTheme="minorAscii" w:hAnsiTheme="minorAscii" w:eastAsiaTheme="minorAscii" w:cstheme="minorAscii"/>
          <w:sz w:val="24"/>
          <w:szCs w:val="24"/>
        </w:rPr>
      </w:pPr>
      <w:r w:rsidRPr="2BEA2F61" w:rsidR="2BEA2F61">
        <w:rPr>
          <w:rStyle w:val="nfasisintenso"/>
          <w:rFonts w:ascii="Calibri" w:hAnsi="Calibri" w:eastAsia="Calibri" w:cs="Calibri" w:asciiTheme="minorAscii" w:hAnsiTheme="minorAscii" w:eastAsiaTheme="minorAscii" w:cstheme="minorAscii"/>
          <w:sz w:val="24"/>
          <w:szCs w:val="24"/>
        </w:rPr>
        <w:t>Objetivo general:</w:t>
      </w:r>
    </w:p>
    <w:p w:rsidR="6AA9238C" w:rsidP="0CFF53F1" w:rsidRDefault="6AA9238C" w14:paraId="041D641E" w14:textId="1572F667">
      <w:pPr>
        <w:pStyle w:val="Normal"/>
        <w:ind w:left="720" w:hanging="12"/>
        <w:jc w:val="both"/>
        <w:rPr>
          <w:rStyle w:val="nfasisintenso"/>
          <w:rFonts w:ascii="Calibri" w:hAnsi="Calibri" w:eastAsia="Calibri" w:cs="Calibri" w:asciiTheme="minorAscii" w:hAnsiTheme="minorAscii" w:eastAsiaTheme="minorAscii" w:cstheme="minorAscii"/>
          <w:b w:val="0"/>
          <w:bCs w:val="0"/>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rPr>
        <w:t>Desarrollar un aplicativo web para agilizar los procesos de reservaciones en los   hoteles.</w:t>
      </w:r>
    </w:p>
    <w:p w:rsidR="6AA9238C" w:rsidP="2BEA2F61" w:rsidRDefault="6AA9238C" w14:paraId="782F7F6D" w14:textId="10D4B55D">
      <w:pPr>
        <w:pStyle w:val="Normal"/>
        <w:bidi w:val="0"/>
        <w:spacing w:before="0" w:beforeAutospacing="off" w:after="200" w:afterAutospacing="off" w:line="276" w:lineRule="auto"/>
        <w:ind w:left="0" w:right="0" w:firstLine="708"/>
        <w:jc w:val="both"/>
        <w:rPr>
          <w:rStyle w:val="nfasisintenso"/>
          <w:rFonts w:ascii="Calibri" w:hAnsi="Calibri" w:eastAsia="Calibri" w:cs="Calibri" w:asciiTheme="minorAscii" w:hAnsiTheme="minorAscii" w:eastAsiaTheme="minorAscii" w:cstheme="minorAscii"/>
          <w:sz w:val="24"/>
          <w:szCs w:val="24"/>
        </w:rPr>
      </w:pPr>
      <w:r w:rsidRPr="2BEA2F61" w:rsidR="2BEA2F61">
        <w:rPr>
          <w:rStyle w:val="nfasisintenso"/>
          <w:rFonts w:ascii="Calibri" w:hAnsi="Calibri" w:eastAsia="Calibri" w:cs="Calibri" w:asciiTheme="minorAscii" w:hAnsiTheme="minorAscii" w:eastAsiaTheme="minorAscii" w:cstheme="minorAscii"/>
          <w:sz w:val="24"/>
          <w:szCs w:val="24"/>
        </w:rPr>
        <w:t>Objetivos específicos:</w:t>
      </w:r>
    </w:p>
    <w:p w:rsidR="6AA9238C" w:rsidP="0CFF53F1" w:rsidRDefault="6AA9238C" w14:paraId="17247E27" w14:textId="65040543">
      <w:pPr>
        <w:pStyle w:val="Prrafodelista"/>
        <w:numPr>
          <w:ilvl w:val="0"/>
          <w:numId w:val="5"/>
        </w:numPr>
        <w:jc w:val="both"/>
        <w:rPr>
          <w:rStyle w:val="nfasisintenso"/>
          <w:rFonts w:ascii="Calibri" w:hAnsi="Calibri" w:eastAsia="Calibri" w:cs="Calibri" w:asciiTheme="minorAscii" w:hAnsiTheme="minorAscii" w:eastAsiaTheme="minorAscii" w:cstheme="minorAscii"/>
          <w:b w:val="0"/>
          <w:bCs w:val="0"/>
          <w:i w:val="1"/>
          <w:iCs w:val="1"/>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Definir el ciclo de vida del software mediante la metodología SCRUM.</w:t>
      </w:r>
    </w:p>
    <w:p w:rsidR="6AA9238C" w:rsidP="0CFF53F1" w:rsidRDefault="6AA9238C" w14:paraId="00F319B6" w14:textId="4563ABE8">
      <w:pPr>
        <w:pStyle w:val="Prrafodelista"/>
        <w:numPr>
          <w:ilvl w:val="0"/>
          <w:numId w:val="5"/>
        </w:numPr>
        <w:spacing w:line="276" w:lineRule="auto"/>
        <w:jc w:val="both"/>
        <w:rPr>
          <w:rStyle w:val="nfasisintenso"/>
          <w:rFonts w:ascii="Calibri" w:hAnsi="Calibri" w:eastAsia="Calibri" w:cs="Calibri" w:asciiTheme="minorAscii" w:hAnsiTheme="minorAscii" w:eastAsiaTheme="minorAscii" w:cstheme="minorAscii"/>
          <w:b w:val="0"/>
          <w:bCs w:val="0"/>
          <w:i w:val="1"/>
          <w:iCs w:val="1"/>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Determinar los requerimientos funcionales y no funcionales del software.</w:t>
      </w:r>
    </w:p>
    <w:p w:rsidR="6AA9238C" w:rsidP="0CFF53F1" w:rsidRDefault="6AA9238C" w14:paraId="557C6A3C" w14:textId="7F0E1067">
      <w:pPr>
        <w:pStyle w:val="Prrafodelista"/>
        <w:numPr>
          <w:ilvl w:val="0"/>
          <w:numId w:val="5"/>
        </w:numPr>
        <w:spacing w:line="276" w:lineRule="auto"/>
        <w:jc w:val="both"/>
        <w:rPr>
          <w:rStyle w:val="nfasisintenso"/>
          <w:b w:val="0"/>
          <w:bCs w:val="0"/>
          <w:i w:val="1"/>
          <w:iCs w:val="1"/>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Realizar reportes de las reservaciones realizadas.</w:t>
      </w:r>
    </w:p>
    <w:p w:rsidR="1E5A264B" w:rsidP="0CFF53F1" w:rsidRDefault="1E5A264B" w14:paraId="35F4A962" w14:textId="259CFCFF">
      <w:pPr>
        <w:pStyle w:val="Prrafodelista"/>
        <w:numPr>
          <w:ilvl w:val="0"/>
          <w:numId w:val="5"/>
        </w:numPr>
        <w:bidi w:val="0"/>
        <w:spacing w:before="0" w:beforeAutospacing="off" w:after="200" w:afterAutospacing="off" w:line="276" w:lineRule="auto"/>
        <w:ind w:left="720" w:right="0" w:hanging="360"/>
        <w:jc w:val="both"/>
        <w:rPr>
          <w:rStyle w:val="nfasisintenso"/>
          <w:rFonts w:ascii="Calibri" w:hAnsi="Calibri" w:eastAsia="Calibri" w:cs="Calibri" w:asciiTheme="minorAscii" w:hAnsiTheme="minorAscii" w:eastAsiaTheme="minorAscii" w:cstheme="minorAscii"/>
          <w:b w:val="0"/>
          <w:bCs w:val="0"/>
          <w:i w:val="1"/>
          <w:iCs w:val="1"/>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Desarrollar el código del software usando las herramientas que se pueden implementar para la exitosa puesta en marcha del aplicativo web.</w:t>
      </w:r>
    </w:p>
    <w:p w:rsidR="1E5A264B" w:rsidP="2BEA2F61" w:rsidRDefault="1E5A264B" w14:paraId="67966A54" w14:textId="770BACCC">
      <w:pPr>
        <w:pStyle w:val="Normal"/>
        <w:spacing w:line="276" w:lineRule="auto"/>
        <w:ind w:firstLine="708"/>
        <w:jc w:val="both"/>
        <w:rPr>
          <w:rStyle w:val="nfasisintenso"/>
          <w:rFonts w:ascii="Calibri" w:hAnsi="Calibri" w:eastAsia="Calibri" w:cs="Calibri" w:asciiTheme="minorAscii" w:hAnsiTheme="minorAscii" w:eastAsiaTheme="minorAscii" w:cstheme="minorAscii"/>
          <w:noProof w:val="0"/>
          <w:sz w:val="24"/>
          <w:szCs w:val="24"/>
          <w:lang w:val="es-419"/>
        </w:rPr>
      </w:pPr>
      <w:r w:rsidRPr="2BEA2F61" w:rsidR="2BEA2F61">
        <w:rPr>
          <w:rStyle w:val="nfasisintenso"/>
          <w:rFonts w:ascii="Calibri" w:hAnsi="Calibri" w:eastAsia="Calibri" w:cs="Calibri" w:asciiTheme="minorAscii" w:hAnsiTheme="minorAscii" w:eastAsiaTheme="minorAscii" w:cstheme="minorAscii"/>
          <w:noProof w:val="0"/>
          <w:sz w:val="24"/>
          <w:szCs w:val="24"/>
          <w:lang w:val="es-419"/>
        </w:rPr>
        <w:t>Alcance</w:t>
      </w:r>
    </w:p>
    <w:p w:rsidR="1E5A264B" w:rsidP="0CFF53F1" w:rsidRDefault="1E5A264B" w14:paraId="66345EE6" w14:textId="18DC631E">
      <w:pPr>
        <w:pStyle w:val="Normal"/>
        <w:spacing w:line="276" w:lineRule="auto"/>
        <w:ind w:left="720" w:hanging="0"/>
        <w:jc w:val="both"/>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En el programa que se llevará a cabo, el administrador podrá ingresar, modificar, consultar y eliminar clientes, habitaciones y reservaciones. Los beneficiarios, por su parte, podrán ingresar al sistema luego de realizar el registro suministrando los datos personales. Al </w:t>
      </w:r>
      <w:proofErr w:type="spellStart"/>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loguearse</w:t>
      </w:r>
      <w:proofErr w:type="spellEnd"/>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 los beneficiarios podrán ingresar la información necesaria para realizar una reservación, así como eliminar, modificar y consultar sus reservaciones anteriores. </w:t>
      </w:r>
    </w:p>
    <w:p w:rsidR="0CFF53F1" w:rsidRDefault="0CFF53F1" w14:paraId="5C092D6E" w14:textId="5ABF6080">
      <w:r>
        <w:br w:type="page"/>
      </w:r>
    </w:p>
    <w:p w:rsidRPr="00845435" w:rsidR="007B6158" w:rsidP="2BEA2F61" w:rsidRDefault="007B6158" w14:paraId="421B122F" w14:textId="22F59202">
      <w:pPr>
        <w:spacing w:after="280" w:afterAutospacing="on"/>
        <w:ind w:firstLine="708"/>
        <w:jc w:val="both"/>
        <w:rPr>
          <w:rStyle w:val="nfasisintenso"/>
          <w:rFonts w:ascii="Calibri" w:hAnsi="Calibri" w:eastAsia="Calibri" w:cs="Calibri" w:asciiTheme="minorAscii" w:hAnsiTheme="minorAscii" w:eastAsiaTheme="minorAscii" w:cstheme="minorAscii"/>
          <w:sz w:val="24"/>
          <w:szCs w:val="24"/>
          <w:lang w:val="es-CO"/>
        </w:rPr>
      </w:pPr>
      <w:r w:rsidRPr="2BEA2F61" w:rsidR="2BEA2F61">
        <w:rPr>
          <w:rStyle w:val="nfasisintenso"/>
          <w:rFonts w:ascii="Calibri" w:hAnsi="Calibri" w:eastAsia="Calibri" w:cs="Calibri" w:asciiTheme="minorAscii" w:hAnsiTheme="minorAscii" w:eastAsiaTheme="minorAscii" w:cstheme="minorAscii"/>
          <w:sz w:val="24"/>
          <w:szCs w:val="24"/>
        </w:rPr>
        <w:t>Descripción General</w:t>
      </w:r>
    </w:p>
    <w:p w:rsidR="2BEA2F61" w:rsidP="2BEA2F61" w:rsidRDefault="2BEA2F61" w14:paraId="3B641729" w14:textId="678B3AB9">
      <w:pPr>
        <w:pStyle w:val="Normal"/>
        <w:spacing w:afterAutospacing="on"/>
        <w:ind w:firstLine="708"/>
        <w:jc w:val="both"/>
        <w:rPr>
          <w:rStyle w:val="nfasisintenso"/>
          <w:rFonts w:ascii="Calibri" w:hAnsi="Calibri" w:eastAsia="Calibri" w:cs="Calibri" w:asciiTheme="minorAscii" w:hAnsiTheme="minorAscii" w:eastAsiaTheme="minorAscii" w:cstheme="minorAscii"/>
          <w:sz w:val="24"/>
          <w:szCs w:val="24"/>
        </w:rPr>
      </w:pPr>
    </w:p>
    <w:p w:rsidR="1E5A264B" w:rsidP="0CFF53F1" w:rsidRDefault="1E5A264B" w14:paraId="21DE390A" w14:textId="795D93C0">
      <w:pPr>
        <w:pStyle w:val="Normal"/>
        <w:ind w:left="720" w:hanging="12"/>
        <w:jc w:val="both"/>
        <w:rPr>
          <w:rStyle w:val="nfasisintenso"/>
          <w:rFonts w:ascii="Calibri" w:hAnsi="Calibri" w:eastAsia="Calibri" w:cs="Calibri" w:asciiTheme="minorAscii" w:hAnsiTheme="minorAscii" w:eastAsiaTheme="minorAscii" w:cstheme="minorAscii"/>
          <w:sz w:val="24"/>
          <w:szCs w:val="24"/>
        </w:rPr>
      </w:pPr>
      <w:r w:rsidRPr="0CFF53F1" w:rsidR="0CFF53F1">
        <w:rPr>
          <w:rStyle w:val="nfasisintenso"/>
          <w:rFonts w:ascii="Calibri" w:hAnsi="Calibri" w:eastAsia="Calibri" w:cs="Calibri" w:asciiTheme="minorAscii" w:hAnsiTheme="minorAscii" w:eastAsiaTheme="minorAscii" w:cstheme="minorAscii"/>
          <w:b w:val="0"/>
          <w:bCs w:val="0"/>
          <w:i w:val="0"/>
          <w:iCs w:val="0"/>
          <w:color w:val="auto"/>
          <w:sz w:val="24"/>
          <w:szCs w:val="24"/>
        </w:rPr>
        <w:t>En el programa que se llevará a cabo, el administrador podrá ejecutar distintas funciones, acorde con las necesidades establecidas en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rPr>
        <w:t xml:space="preserve"> </w:t>
      </w:r>
      <w:r w:rsidRPr="0CFF53F1" w:rsidR="0CFF53F1">
        <w:rPr>
          <w:rStyle w:val="nfasisintenso"/>
          <w:rFonts w:ascii="Calibri" w:hAnsi="Calibri" w:eastAsia="Calibri" w:cs="Calibri" w:asciiTheme="minorAscii" w:hAnsiTheme="minorAscii" w:eastAsiaTheme="minorAscii" w:cstheme="minorAscii"/>
          <w:b w:val="0"/>
          <w:bCs w:val="0"/>
          <w:i w:val="0"/>
          <w:iCs w:val="0"/>
          <w:color w:val="auto"/>
          <w:sz w:val="24"/>
          <w:szCs w:val="24"/>
        </w:rPr>
        <w:t xml:space="preserve">el servicio administrativo del hotel. A su vez, el cliente podrá agregar información que facilite los procesos de solicitudes, reservas y costos. Los usuarios beneficiarios no tendrán acceso a informes ni a las consultas guardadas de otros usuarios, tampoco al registro de habitaciones dentro del hotel. </w:t>
      </w:r>
    </w:p>
    <w:p w:rsidR="1E5A264B" w:rsidP="0CFF53F1" w:rsidRDefault="1E5A264B" w14:paraId="273EEE0B" w14:textId="50B37CD8">
      <w:pPr>
        <w:pStyle w:val="Normal"/>
        <w:ind w:left="720" w:hanging="12"/>
        <w:jc w:val="both"/>
        <w:rPr>
          <w:rStyle w:val="nfasisintenso"/>
          <w:rFonts w:ascii="Calibri" w:hAnsi="Calibri" w:eastAsia="Calibri" w:cs="Calibri" w:asciiTheme="minorAscii" w:hAnsiTheme="minorAscii" w:eastAsiaTheme="minorAscii" w:cstheme="minorAscii"/>
          <w:b w:val="0"/>
          <w:bCs w:val="0"/>
          <w:i w:val="0"/>
          <w:iCs w:val="0"/>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i w:val="0"/>
          <w:iCs w:val="0"/>
          <w:color w:val="auto"/>
          <w:sz w:val="24"/>
          <w:szCs w:val="24"/>
        </w:rPr>
        <w:t>El administrador será el único autorizado para realizar registros, modificaciones, consultas y eliminar datos registrados en la base de datos, así mismo como generar informes por habitaciones y reservaciones.</w:t>
      </w:r>
    </w:p>
    <w:p w:rsidR="6AA9238C" w:rsidP="0CFF53F1" w:rsidRDefault="6AA9238C" w14:paraId="341339E2" w14:textId="3BA91DF6">
      <w:pPr>
        <w:pStyle w:val="Ttulo1"/>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pPr>
      <w:r w:rsidRPr="0CFF53F1" w:rsidR="0CFF53F1">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t>Roles y</w:t>
      </w:r>
      <w:r w:rsidRPr="0CFF53F1" w:rsidR="0CFF53F1">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t xml:space="preserve"> Funciones</w:t>
      </w:r>
    </w:p>
    <w:p w:rsidR="0CFF53F1" w:rsidP="0CFF53F1" w:rsidRDefault="0CFF53F1" w14:paraId="0957CBB3" w14:textId="68349126">
      <w:pPr>
        <w:pStyle w:val="Normal"/>
      </w:pPr>
    </w:p>
    <w:p w:rsidR="48EED832" w:rsidP="0CFF53F1" w:rsidRDefault="48EED832" w14:paraId="1A9BB7FC" w14:textId="0EE1F3FD">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Los roles que intervendrán en el proyecto se apegan a la metodología SCRUM y son los siguientes:</w:t>
      </w:r>
    </w:p>
    <w:p w:rsidR="6AA9238C" w:rsidP="0CFF53F1" w:rsidRDefault="6AA9238C" w14:paraId="5F54864D" w14:textId="5F2FC55A">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noProof w:val="0"/>
          <w:sz w:val="24"/>
          <w:szCs w:val="24"/>
          <w:lang w:val="es-419"/>
        </w:rPr>
      </w:pP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Product</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 xml:space="preserve"> </w:t>
      </w: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Owner</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 xml:space="preserve"> - Pedro Felipe Gómez Bonilla.</w:t>
      </w:r>
    </w:p>
    <w:p w:rsidR="6AA9238C" w:rsidP="0CFF53F1" w:rsidRDefault="6AA9238C" w14:paraId="08650962" w14:textId="10DCA917">
      <w:pPr>
        <w:pStyle w:val="Normal"/>
        <w:bidi w:val="0"/>
        <w:spacing w:before="0" w:beforeAutospacing="off" w:after="200" w:afterAutospacing="off" w:line="276" w:lineRule="auto"/>
        <w:ind w:left="630" w:right="0" w:hanging="0"/>
        <w:jc w:val="both"/>
        <w:rPr>
          <w:rFonts w:ascii="Calibri" w:hAnsi="Calibri" w:eastAsia="Calibri" w:cs="Calibri" w:asciiTheme="minorAscii" w:hAnsiTheme="minorAscii" w:eastAsiaTheme="minorAscii" w:cstheme="minorAscii"/>
          <w:noProof w:val="0"/>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Es el encargado de liderar el proyecto desde la perspectiva del cliente. Supervisará el desarrollo del proyecto en búsqueda de satisfacer las expectativas del cliente. También se ocupará de dar prioridad al backlog del producto, hacer pruebas del incremento y formular las historias de usuario. </w:t>
      </w:r>
      <w:r w:rsidRPr="0CFF53F1" w:rsidR="0CFF53F1">
        <w:rPr>
          <w:rFonts w:ascii="Calibri" w:hAnsi="Calibri" w:eastAsia="Calibri" w:cs="Calibri" w:asciiTheme="minorAscii" w:hAnsiTheme="minorAscii" w:eastAsiaTheme="minorAscii" w:cstheme="minorAscii"/>
          <w:noProof w:val="0"/>
          <w:sz w:val="24"/>
          <w:szCs w:val="24"/>
          <w:lang w:val="es-419"/>
        </w:rPr>
        <w:t xml:space="preserve">      </w:t>
      </w:r>
    </w:p>
    <w:p w:rsidR="6AA9238C" w:rsidP="0CFF53F1" w:rsidRDefault="6AA9238C" w14:paraId="5C40B648" w14:textId="0FBC9BD7">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noProof w:val="0"/>
          <w:sz w:val="24"/>
          <w:szCs w:val="24"/>
          <w:lang w:val="es-419"/>
        </w:rPr>
      </w:pPr>
      <w:r w:rsidRPr="0CFF53F1" w:rsidR="0CFF53F1">
        <w:rPr>
          <w:rFonts w:ascii="Calibri" w:hAnsi="Calibri" w:eastAsia="Calibri" w:cs="Calibri" w:asciiTheme="minorAscii" w:hAnsiTheme="minorAscii" w:eastAsiaTheme="minorAscii" w:cstheme="minorAscii"/>
          <w:noProof w:val="0"/>
          <w:sz w:val="24"/>
          <w:szCs w:val="24"/>
          <w:lang w:val="es-419"/>
        </w:rPr>
        <w:t xml:space="preserve"> </w:t>
      </w:r>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 xml:space="preserve">Scrum Master - Jean Carlos </w:t>
      </w: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Casadiegos</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w:t>
      </w:r>
    </w:p>
    <w:p w:rsidR="0CFF53F1" w:rsidP="0CFF53F1" w:rsidRDefault="0CFF53F1" w14:paraId="2C7704FE" w14:textId="1A255A2F">
      <w:pPr>
        <w:pStyle w:val="Normal"/>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Es el líder de cada una de las reuniones, ayuda en la resolución de los problemas, jugando un rol de “facilitador” para minimizar los obstáculos. El Scrum Master debe poseer conocimientos técnicos de los lenguajes de programación, bajo los cuales se llevará a cabo el proyecto. Asimismo, realizara labores como promover la implementación de Scrum, organizar los eventos del equipo, planear y cancelar </w:t>
      </w:r>
      <w:proofErr w:type="spellStart"/>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Sprints</w:t>
      </w:r>
      <w:proofErr w:type="spellEnd"/>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 e implementar mejoras en el proceso.</w:t>
      </w:r>
    </w:p>
    <w:p w:rsidR="0CFF53F1" w:rsidRDefault="0CFF53F1" w14:paraId="433173EE" w14:textId="1832076E">
      <w:r>
        <w:br w:type="page"/>
      </w:r>
    </w:p>
    <w:p w:rsidR="6AA9238C" w:rsidP="0CFF53F1" w:rsidRDefault="6AA9238C" w14:paraId="2E990DCF" w14:textId="7B29EDAD">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noProof w:val="0"/>
          <w:sz w:val="24"/>
          <w:szCs w:val="24"/>
          <w:lang w:val="en-US"/>
        </w:rPr>
      </w:pPr>
      <w:r w:rsidRPr="0CFF53F1" w:rsidR="0CFF53F1">
        <w:rPr>
          <w:rStyle w:val="nfasisintenso"/>
          <w:rFonts w:ascii="Calibri" w:hAnsi="Calibri" w:eastAsia="Calibri" w:cs="Calibri" w:asciiTheme="minorAscii" w:hAnsiTheme="minorAscii" w:eastAsiaTheme="minorAscii" w:cstheme="minorAscii"/>
          <w:noProof w:val="0"/>
          <w:sz w:val="24"/>
          <w:szCs w:val="24"/>
          <w:lang w:val="en-US"/>
        </w:rPr>
        <w:t>Back-end developer: Brayan Acevedo, José Luis Camacho.</w:t>
      </w:r>
    </w:p>
    <w:p w:rsidR="6AA9238C" w:rsidP="0CFF53F1" w:rsidRDefault="6AA9238C" w14:paraId="3ADBE0C2" w14:textId="677D4C57">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Es el equipo de desarrolladores encargado de la codificación del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software y</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 de cumplir los objetivos o metas propuestas por el </w:t>
      </w:r>
      <w:proofErr w:type="spellStart"/>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Product</w:t>
      </w:r>
      <w:proofErr w:type="spellEnd"/>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Owner</w:t>
      </w:r>
      <w:proofErr w:type="spellEnd"/>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Trabajarán en el desarrollo del incremento, asistirán al scrum diario y a las retrospectivas y priorizarán el backlog del producto.</w:t>
      </w:r>
    </w:p>
    <w:p w:rsidR="1E5A264B" w:rsidP="0CFF53F1" w:rsidRDefault="1E5A264B" w14:paraId="18142C8D" w14:textId="53328FC3">
      <w:pPr>
        <w:bidi w:val="0"/>
        <w:ind w:left="630" w:hanging="0"/>
        <w:jc w:val="both"/>
        <w:rPr>
          <w:rStyle w:val="nfasisintenso"/>
          <w:rFonts w:ascii="Calibri" w:hAnsi="Calibri" w:eastAsia="Calibri" w:cs="Calibri" w:asciiTheme="minorAscii" w:hAnsiTheme="minorAscii" w:eastAsiaTheme="minorAscii" w:cstheme="minorAscii"/>
          <w:noProof w:val="0"/>
          <w:sz w:val="24"/>
          <w:szCs w:val="24"/>
          <w:lang w:val="es-419"/>
        </w:rPr>
      </w:pPr>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Front-</w:t>
      </w: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end</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 xml:space="preserve">: </w:t>
      </w: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July</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419"/>
        </w:rPr>
        <w:t xml:space="preserve"> Marcela Caballero.</w:t>
      </w:r>
    </w:p>
    <w:p w:rsidR="1E5A264B" w:rsidP="0CFF53F1" w:rsidRDefault="1E5A264B" w14:paraId="4BEA9F07" w14:textId="0FE81D04">
      <w:pPr>
        <w:pStyle w:val="Normal"/>
        <w:bidi w:val="0"/>
        <w:spacing w:line="257" w:lineRule="auto"/>
        <w:ind w:left="630" w:hanging="0"/>
        <w:jc w:val="both"/>
        <w:rPr>
          <w:rStyle w:val="nfasisintenso"/>
          <w:rFonts w:ascii="Calibri" w:hAnsi="Calibri" w:eastAsia="Calibri" w:cs="Calibri" w:asciiTheme="minorAscii" w:hAnsiTheme="minorAscii" w:eastAsiaTheme="minorAscii" w:cstheme="minorAscii"/>
          <w:b w:val="0"/>
          <w:bCs w:val="0"/>
          <w:noProof w:val="0"/>
          <w:color w:val="auto"/>
          <w:sz w:val="24"/>
          <w:szCs w:val="24"/>
          <w:lang w:val="es-419" w:eastAsia="ru-RU"/>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eastAsia="ru-RU"/>
        </w:rPr>
        <w:t xml:space="preserve">Es responsable de trabajar la interfaz desde el punto de vista del código para que el usuario pueda interactuar con un sistema. Recibe todos los documentos elaborados en la etapa de diseño y se encarga de traducirlos a código. </w:t>
      </w:r>
      <w:r w:rsidRPr="0CFF53F1" w:rsidR="0CFF53F1">
        <w:rPr>
          <w:rFonts w:ascii="Calibri" w:hAnsi="Calibri" w:eastAsia="Calibri" w:cs="Calibri"/>
          <w:noProof w:val="0"/>
          <w:sz w:val="22"/>
          <w:szCs w:val="22"/>
          <w:lang w:val="es-419"/>
        </w:rPr>
        <w:t>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eastAsia="ru-RU"/>
        </w:rPr>
        <w:t>e encarga de la parte visual de la web. Diseña la estructura colorimetría, banners, imágenes, tipografía, entre otras. Trabaja del lado del cliente, en el navegador, en el lado que se ve, pues se ocupa en asegurarse de que la página web posea un diseño atractivo e intuitivo para el usuario.</w:t>
      </w:r>
    </w:p>
    <w:p w:rsidR="1E5A264B" w:rsidP="0CFF53F1" w:rsidRDefault="1E5A264B" w14:paraId="58DB66EA" w14:textId="759983BE">
      <w:pPr>
        <w:pStyle w:val="Normal"/>
        <w:bidi w:val="0"/>
        <w:spacing w:before="0" w:beforeAutospacing="off" w:after="200" w:afterAutospacing="off" w:line="276" w:lineRule="auto"/>
        <w:ind w:left="630" w:right="0" w:hanging="0"/>
        <w:jc w:val="both"/>
        <w:rPr>
          <w:rStyle w:val="nfasisintenso"/>
          <w:rFonts w:ascii="Calibri" w:hAnsi="Calibri" w:eastAsia="Calibri" w:cs="Calibri" w:asciiTheme="minorAscii" w:hAnsiTheme="minorAscii" w:eastAsiaTheme="minorAscii" w:cstheme="minorAscii"/>
          <w:noProof w:val="0"/>
          <w:sz w:val="24"/>
          <w:szCs w:val="24"/>
          <w:lang w:val="es-CO"/>
        </w:rPr>
      </w:pP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Tester</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 xml:space="preserve"> - Harvey Ernesto </w:t>
      </w:r>
      <w:proofErr w:type="spellStart"/>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Scarpeta</w:t>
      </w:r>
      <w:proofErr w:type="spellEnd"/>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w:t>
      </w:r>
    </w:p>
    <w:p w:rsidR="1E5A264B" w:rsidP="0CFF53F1" w:rsidRDefault="1E5A264B" w14:paraId="1525D74D" w14:textId="33C23411">
      <w:pPr>
        <w:pStyle w:val="Div"/>
        <w:spacing w:afterAutospacing="on"/>
        <w:ind w:left="630" w:hanging="0"/>
        <w:jc w:val="both"/>
        <w:rPr>
          <w:rFonts w:ascii="Lato" w:hAnsi="Lato" w:eastAsia="Lato" w:cs="Lato"/>
          <w:b w:val="0"/>
          <w:bCs w:val="0"/>
          <w:i w:val="0"/>
          <w:iCs w:val="0"/>
          <w:caps w:val="0"/>
          <w:smallCaps w:val="0"/>
          <w:noProof w:val="0"/>
          <w:color w:val="333333"/>
          <w:sz w:val="24"/>
          <w:szCs w:val="24"/>
          <w:lang w:val="es-CO"/>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Este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rol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trabaja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con</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desarrolladores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software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y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equipos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eastAsia="ru-RU"/>
        </w:rPr>
        <w:t>soporte</w:t>
      </w:r>
      <w:r w:rsidRPr="0CFF53F1" w:rsidR="0CFF53F1">
        <w:rPr>
          <w:rFonts w:ascii="Lato" w:hAnsi="Lato" w:eastAsia="Lato" w:cs="Lato"/>
          <w:b w:val="0"/>
          <w:bCs w:val="0"/>
          <w:i w:val="0"/>
          <w:iCs w:val="0"/>
          <w:caps w:val="0"/>
          <w:smallCaps w:val="0"/>
          <w:noProof w:val="0"/>
          <w:color w:val="333333"/>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planifica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y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lleva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a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cabo</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las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pruebas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software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los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computadores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para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comprobar</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si</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funcionan</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correctamente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Identifica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riesgo</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sufrir</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errores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un</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software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fallos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potenciales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detecta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mayor</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número</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errores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y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los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comunica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Evalúa</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funcionamiento</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general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del</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software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y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sugiere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formas</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de</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mejorarlo</w:t>
      </w: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 xml:space="preserve">. </w:t>
      </w:r>
    </w:p>
    <w:p w:rsidR="1E5A264B" w:rsidP="0CFF53F1" w:rsidRDefault="1E5A264B" w14:paraId="2EA0F6FF" w14:textId="061FC0B7">
      <w:pPr>
        <w:pStyle w:val="Normal"/>
        <w:bidi w:val="0"/>
        <w:spacing w:before="0" w:beforeAutospacing="off" w:after="200" w:afterAutospacing="on" w:line="276" w:lineRule="auto"/>
        <w:ind w:left="630"/>
        <w:jc w:val="both"/>
        <w:rPr>
          <w:rStyle w:val="nfasisintenso"/>
          <w:rFonts w:ascii="Verdana" w:hAnsi="Verdana" w:eastAsia="Verdana" w:cs="Verdana"/>
          <w:b w:val="0"/>
          <w:bCs w:val="0"/>
          <w:noProof w:val="0"/>
          <w:color w:val="000000" w:themeColor="text1" w:themeTint="FF" w:themeShade="FF"/>
          <w:sz w:val="20"/>
          <w:szCs w:val="20"/>
          <w:lang w:val="ru-RU"/>
        </w:rPr>
      </w:pPr>
    </w:p>
    <w:p w:rsidR="0CFF53F1" w:rsidRDefault="0CFF53F1" w14:paraId="04235BA7" w14:textId="6C54DC28">
      <w:r>
        <w:br w:type="page"/>
      </w:r>
    </w:p>
    <w:p w:rsidRPr="00845435" w:rsidR="007B6158" w:rsidP="6AA9238C" w:rsidRDefault="007B6158" w14:paraId="239576A2" w14:textId="77777777" w14:noSpellErr="1">
      <w:pPr>
        <w:pStyle w:val="Ttulo1"/>
        <w:rPr>
          <w:rStyle w:val="nfasisintenso"/>
          <w:rFonts w:ascii="Calibri" w:hAnsi="Calibri" w:eastAsia="Calibri" w:cs="Calibri" w:asciiTheme="minorAscii" w:hAnsiTheme="minorAscii" w:eastAsiaTheme="minorAscii" w:cstheme="minorAscii"/>
          <w:b w:val="1"/>
          <w:bCs w:val="1"/>
          <w:i w:val="0"/>
          <w:iCs w:val="0"/>
          <w:color w:val="365F91" w:themeColor="accent1" w:themeShade="BF"/>
          <w:sz w:val="24"/>
          <w:szCs w:val="24"/>
        </w:rPr>
      </w:pPr>
      <w:r w:rsidRPr="0CFF53F1" w:rsidR="0CFF53F1">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t>Requisitos Funcionales</w:t>
      </w:r>
    </w:p>
    <w:p w:rsidR="1E5A264B" w:rsidP="1E5A264B" w:rsidRDefault="1E5A264B" w14:paraId="35086D58" w14:textId="2DEDBFD3">
      <w:pPr>
        <w:pStyle w:val="Normal"/>
        <w:rPr>
          <w:rFonts w:ascii="Calibri" w:hAnsi="Calibri" w:eastAsia="Calibri" w:cs="Calibri" w:asciiTheme="minorAscii" w:hAnsiTheme="minorAscii" w:eastAsiaTheme="minorAscii" w:cstheme="minorAscii"/>
          <w:sz w:val="24"/>
          <w:szCs w:val="24"/>
        </w:rPr>
      </w:pPr>
    </w:p>
    <w:p w:rsidR="2D07A5B1" w:rsidP="0CFF53F1" w:rsidRDefault="2D07A5B1" w14:paraId="1417048D" w14:textId="707DFC0C">
      <w:pPr>
        <w:pStyle w:val="Prrafodelista"/>
        <w:numPr>
          <w:ilvl w:val="0"/>
          <w:numId w:val="4"/>
        </w:numPr>
        <w:jc w:val="both"/>
        <w:rPr>
          <w:rStyle w:val="nfasisintenso"/>
          <w:rFonts w:ascii="Calibri" w:hAnsi="Calibri" w:eastAsia="Calibri" w:cs="Calibri" w:asciiTheme="minorAscii" w:hAnsiTheme="minorAscii" w:eastAsiaTheme="minorAscii" w:cstheme="minorAscii"/>
          <w:b w:val="1"/>
          <w:bCs w:val="1"/>
          <w:i w:val="1"/>
          <w:iCs w:val="1"/>
          <w:color w:val="4F80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Home</w:t>
      </w:r>
    </w:p>
    <w:p w:rsidRPr="00845435" w:rsidR="00825AAB" w:rsidP="0CFF53F1" w:rsidRDefault="00825AAB" w14:paraId="01417F05" w14:textId="3CCC2F69">
      <w:pPr>
        <w:pStyle w:val="Normal"/>
        <w:spacing w:after="0" w:afterAutospacing="off" w:line="240" w:lineRule="auto"/>
        <w:ind w:left="720" w:firstLine="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Página principal donde se encontrará las opciones para seleccionar los días a reservar, el número de habitaciones, números huéspedes adultos y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niños, así</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como el botón de reservar. En la parte superior de la vista habrá un botón para hacer log in.</w:t>
      </w:r>
    </w:p>
    <w:p w:rsidRPr="00845435" w:rsidR="00825AAB" w:rsidP="0CFF53F1" w:rsidRDefault="00825AAB" w14:paraId="7A586726" w14:textId="0E05E4C2">
      <w:pPr>
        <w:pStyle w:val="Normal"/>
        <w:spacing w:after="0" w:afterAutospacing="off" w:line="240" w:lineRule="auto"/>
        <w:ind w:left="720" w:firstLine="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Días a reservar, número de habitaciones, numero de huéspedes adultos y niños.</w:t>
      </w:r>
    </w:p>
    <w:p w:rsidRPr="00845435" w:rsidR="00825AAB" w:rsidP="0CFF53F1" w:rsidRDefault="00825AAB" w14:paraId="2C7A0CC0" w14:textId="4D877C64">
      <w:pPr>
        <w:pStyle w:val="Div"/>
        <w:spacing w:after="0" w:afterAutospacing="off" w:line="240" w:lineRule="auto"/>
        <w:ind w:left="720" w:hanging="0" w:firstLine="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Proceso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Validar habitaciones disponibles y que se ajusten las entradas.</w:t>
      </w:r>
    </w:p>
    <w:p w:rsidR="6AA9238C" w:rsidP="0CFF53F1" w:rsidRDefault="6AA9238C" w14:paraId="32934534" w14:textId="426D3D5A">
      <w:pPr>
        <w:pStyle w:val="Div"/>
        <w:spacing w:after="0" w:afterAutospacing="off" w:line="240" w:lineRule="auto"/>
        <w:ind w:left="720" w:firstLine="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Listado de las habitaciones que se ajustan.</w:t>
      </w:r>
    </w:p>
    <w:p w:rsidR="2D07A5B1" w:rsidP="0CFF53F1" w:rsidRDefault="2D07A5B1" w14:paraId="69A50913" w14:textId="6F87D670">
      <w:pPr>
        <w:pStyle w:val="Div"/>
        <w:ind w:left="708" w:firstLine="0"/>
        <w:rPr>
          <w:rStyle w:val="nfasisintenso"/>
          <w:rFonts w:ascii="Verdana" w:hAnsi="Verdana" w:eastAsia="Verdana" w:cs="Verdana"/>
          <w:b w:val="0"/>
          <w:bCs w:val="0"/>
          <w:color w:val="000000" w:themeColor="text1" w:themeTint="FF" w:themeShade="FF"/>
          <w:sz w:val="20"/>
          <w:szCs w:val="20"/>
          <w:lang w:val="es-CO" w:eastAsia="ru-RU"/>
        </w:rPr>
      </w:pPr>
    </w:p>
    <w:p w:rsidR="2D07A5B1" w:rsidP="0CFF53F1" w:rsidRDefault="2D07A5B1" w14:paraId="13CEAB54" w14:textId="5963D53D">
      <w:pPr>
        <w:pStyle w:val="Prrafodelista"/>
        <w:numPr>
          <w:ilvl w:val="0"/>
          <w:numId w:val="7"/>
        </w:numPr>
        <w:bidi w:val="0"/>
        <w:spacing w:before="0" w:beforeAutospacing="off" w:after="200" w:afterAutospacing="off" w:line="276" w:lineRule="auto"/>
        <w:ind w:left="720" w:right="0" w:hanging="360"/>
        <w:jc w:val="both"/>
        <w:rPr>
          <w:rFonts w:ascii="Calibri" w:hAnsi="Calibri" w:eastAsia="Calibri" w:cs="Calibri" w:asciiTheme="minorAscii" w:hAnsiTheme="minorAscii" w:eastAsiaTheme="minorAscii" w:cstheme="minorAscii"/>
          <w:b w:val="1"/>
          <w:bCs w:val="1"/>
          <w:i w:val="1"/>
          <w:iCs w:val="1"/>
          <w:color w:val="4F80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Reservaciones público</w:t>
      </w:r>
    </w:p>
    <w:p w:rsidR="2D07A5B1" w:rsidP="0CFF53F1" w:rsidRDefault="2D07A5B1" w14:paraId="6D08FB32" w14:textId="66C436AA">
      <w:pPr>
        <w:pStyle w:val="Div"/>
        <w:ind w:left="720" w:hanging="12"/>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Introducción</w:t>
      </w:r>
      <w:r w:rsidRPr="0CFF53F1" w:rsidR="0CFF53F1">
        <w:rPr>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Se verá el listado de habitaciones disponibles, cada una con un botón de reservar al lado.  </w:t>
      </w:r>
    </w:p>
    <w:p w:rsidR="2D07A5B1" w:rsidP="0CFF53F1" w:rsidRDefault="2D07A5B1" w14:paraId="4397012A" w14:textId="02970427">
      <w:pPr>
        <w:pStyle w:val="Div"/>
        <w:ind w:left="72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Selección del botón reservar de la habitación elegida.</w:t>
      </w:r>
    </w:p>
    <w:p w:rsidR="2D07A5B1" w:rsidP="0CFF53F1" w:rsidRDefault="2D07A5B1" w14:paraId="6A85E2DA" w14:textId="20D39B85">
      <w:pPr>
        <w:pStyle w:val="Div"/>
        <w:ind w:left="72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Proceso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Realizar el cambio de estado de la habitación.</w:t>
      </w:r>
    </w:p>
    <w:p w:rsidR="2D07A5B1" w:rsidP="0CFF53F1" w:rsidRDefault="2D07A5B1" w14:paraId="1A34264F" w14:textId="67C1D6B5">
      <w:pPr>
        <w:pStyle w:val="Div"/>
        <w:ind w:left="708" w:firstLine="0"/>
        <w:jc w:val="both"/>
        <w:rPr>
          <w:rStyle w:val="nfasisintenso"/>
          <w:rFonts w:ascii="Calibri" w:hAnsi="Calibri" w:eastAsia="Calibri" w:cs="Calibri" w:asciiTheme="minorAscii" w:hAnsiTheme="minorAscii" w:eastAsiaTheme="minorAscii" w:cstheme="minorAscii"/>
          <w:b w:val="0"/>
          <w:bCs w:val="0"/>
          <w:color w:val="auto" w:themeColor="text1" w:themeTint="FF" w:themeShade="FF"/>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Ingreso al Módulo de pagos.</w:t>
      </w:r>
    </w:p>
    <w:p w:rsidR="2D07A5B1" w:rsidP="0CFF53F1" w:rsidRDefault="2D07A5B1" w14:paraId="2223E635" w14:textId="2F8B9BA6">
      <w:pPr>
        <w:pStyle w:val="Div"/>
        <w:ind w:left="708" w:firstLine="0"/>
        <w:rPr>
          <w:rStyle w:val="nfasisintenso"/>
          <w:rFonts w:ascii="Verdana" w:hAnsi="Verdana" w:eastAsia="Verdana" w:cs="Verdana"/>
          <w:b w:val="0"/>
          <w:bCs w:val="0"/>
          <w:color w:val="000000" w:themeColor="text1" w:themeTint="FF" w:themeShade="FF"/>
          <w:sz w:val="20"/>
          <w:szCs w:val="20"/>
          <w:lang w:val="es-CO" w:eastAsia="ru-RU"/>
        </w:rPr>
      </w:pPr>
    </w:p>
    <w:p w:rsidR="2D07A5B1" w:rsidP="0CFF53F1" w:rsidRDefault="2D07A5B1" w14:paraId="4B68EE45" w14:textId="6B7CAC0E">
      <w:pPr>
        <w:pStyle w:val="Prrafodelista"/>
        <w:numPr>
          <w:ilvl w:val="0"/>
          <w:numId w:val="7"/>
        </w:numPr>
        <w:bidi w:val="0"/>
        <w:spacing w:before="0" w:beforeAutospacing="off" w:after="200" w:afterAutospacing="off" w:line="276" w:lineRule="auto"/>
        <w:ind w:left="720" w:right="0" w:hanging="360"/>
        <w:jc w:val="both"/>
        <w:rPr>
          <w:rStyle w:val="nfasisintenso"/>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Pagos</w:t>
      </w:r>
    </w:p>
    <w:p w:rsidR="2D07A5B1" w:rsidP="0CFF53F1" w:rsidRDefault="2D07A5B1" w14:paraId="0F804D19" w14:textId="661D9B93">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Introducción</w:t>
      </w:r>
      <w:r w:rsidRPr="0CFF53F1" w:rsidR="0CFF53F1">
        <w:rPr>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Se verá el formulario de solicitud de datos necesarios para el pago, la opción de aceptación de política de tratamiento de datos y términos y condiciones. Al final estará el botón </w:t>
      </w: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Pagar</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w:t>
      </w:r>
    </w:p>
    <w:p w:rsidR="2D07A5B1" w:rsidP="0CFF53F1" w:rsidRDefault="2D07A5B1" w14:paraId="1702443A" w14:textId="4D24D0DB">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Datos personales diligenciados en cada campo y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aceptación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de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TyC</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y PTD.</w:t>
      </w:r>
    </w:p>
    <w:p w:rsidR="2D07A5B1" w:rsidP="0CFF53F1" w:rsidRDefault="2D07A5B1" w14:paraId="36974A98" w14:textId="4282C1D9">
      <w:pPr>
        <w:pStyle w:val="Div"/>
        <w:ind w:left="720" w:hanging="0"/>
        <w:jc w:val="both"/>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Proceso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Validar existencia del usuario.</w:t>
      </w:r>
    </w:p>
    <w:p w:rsidR="2D07A5B1" w:rsidP="0CFF53F1" w:rsidRDefault="2D07A5B1" w14:paraId="36033AC4" w14:textId="422A5465">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Mensaje indicando si el usuario fue creado o no.</w:t>
      </w:r>
    </w:p>
    <w:p w:rsidR="2D07A5B1" w:rsidP="0CFF53F1" w:rsidRDefault="2D07A5B1" w14:paraId="015808C0" w14:textId="03819908">
      <w:pPr>
        <w:pStyle w:val="Div"/>
        <w:ind w:left="720" w:hanging="0"/>
        <w:rPr>
          <w:rStyle w:val="nfasisintenso"/>
          <w:rFonts w:ascii="Verdana" w:hAnsi="Verdana" w:eastAsia="Verdana" w:cs="Verdana"/>
          <w:b w:val="0"/>
          <w:bCs w:val="0"/>
          <w:color w:val="000000" w:themeColor="text1" w:themeTint="FF" w:themeShade="FF"/>
          <w:sz w:val="20"/>
          <w:szCs w:val="20"/>
          <w:lang w:val="es-CO" w:eastAsia="ru-RU"/>
        </w:rPr>
      </w:pPr>
    </w:p>
    <w:p w:rsidR="2D07A5B1" w:rsidP="0CFF53F1" w:rsidRDefault="2D07A5B1" w14:paraId="4CF264B9" w14:textId="13651033">
      <w:pPr>
        <w:pStyle w:val="Prrafodelista"/>
        <w:numPr>
          <w:ilvl w:val="0"/>
          <w:numId w:val="4"/>
        </w:numPr>
        <w:bidi w:val="0"/>
        <w:spacing w:before="0" w:beforeAutospacing="off" w:after="200" w:afterAutospacing="off" w:line="276" w:lineRule="auto"/>
        <w:ind w:left="720" w:right="0" w:hanging="360"/>
        <w:jc w:val="both"/>
        <w:rPr>
          <w:rFonts w:ascii="Calibri" w:hAnsi="Calibri" w:eastAsia="Calibri" w:cs="Calibri" w:asciiTheme="minorAscii" w:hAnsiTheme="minorAscii" w:eastAsiaTheme="minorAscii" w:cstheme="minorAscii"/>
          <w:b w:val="1"/>
          <w:bCs w:val="1"/>
          <w:i w:val="1"/>
          <w:iCs w:val="1"/>
          <w:color w:val="4F80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Log in</w:t>
      </w:r>
    </w:p>
    <w:p w:rsidR="2D07A5B1" w:rsidP="0CFF53F1" w:rsidRDefault="2D07A5B1" w14:paraId="67FDB8CD" w14:textId="2DA4B413">
      <w:pPr>
        <w:pStyle w:val="Div"/>
        <w:ind w:left="720" w:hanging="0"/>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Introducción</w:t>
      </w:r>
      <w:r w:rsidRPr="0CFF53F1" w:rsidR="0CFF53F1">
        <w:rPr>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Se mostrará el formulario que solicita las credenciales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y</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habrá un link de registro para usuarios nuevos.</w:t>
      </w:r>
    </w:p>
    <w:p w:rsidR="2D07A5B1" w:rsidP="2D07A5B1" w:rsidRDefault="2D07A5B1" w14:paraId="31FFB372" w14:textId="5C1D59B6">
      <w:pPr>
        <w:pStyle w:val="Div"/>
        <w:ind w:left="720"/>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Usuario y contraseña del usuario o administrador. Si no está registrado, la entrada será el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click</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en registrarse.</w:t>
      </w:r>
    </w:p>
    <w:p w:rsidR="2D07A5B1" w:rsidP="0CFF53F1" w:rsidRDefault="2D07A5B1" w14:paraId="02ED3DD6" w14:textId="47B69F62">
      <w:pPr>
        <w:pStyle w:val="Div"/>
        <w:ind w:left="720"/>
        <w:rPr>
          <w:rStyle w:val="nfasisintenso"/>
          <w:rFonts w:ascii="Calibri" w:hAnsi="Calibri" w:eastAsia="Calibri" w:cs="Calibri" w:asciiTheme="minorAscii" w:hAnsiTheme="minorAscii" w:eastAsiaTheme="minorAscii" w:cstheme="minorAscii"/>
          <w:b w:val="0"/>
          <w:bCs w:val="0"/>
          <w:color w:val="auto"/>
          <w:sz w:val="24"/>
          <w:szCs w:val="24"/>
          <w:highlight w:val="yellow"/>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Proceso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xml:space="preserve">: Validar las credenciales. </w:t>
      </w:r>
    </w:p>
    <w:p w:rsidR="2D07A5B1" w:rsidP="0CFF53F1" w:rsidRDefault="2D07A5B1" w14:paraId="26C42712" w14:textId="78F75206">
      <w:pPr>
        <w:pStyle w:val="Div"/>
        <w:ind w:left="720" w:hanging="0"/>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Si las credenciales son correctas se dará acceso al módulo de administrador o usuario. Si la entrada es registrarse lo enviará al módulo de Registro de usuario.</w:t>
      </w:r>
    </w:p>
    <w:p w:rsidR="0CFF53F1" w:rsidRDefault="0CFF53F1" w14:paraId="32A7BCB1" w14:textId="15D9037A">
      <w:r>
        <w:br w:type="page"/>
      </w:r>
    </w:p>
    <w:p w:rsidR="0CFF53F1" w:rsidP="0CFF53F1" w:rsidRDefault="0CFF53F1" w14:paraId="163614D0" w14:textId="2041E278">
      <w:pPr>
        <w:pStyle w:val="Prrafodelista"/>
        <w:numPr>
          <w:ilvl w:val="0"/>
          <w:numId w:val="4"/>
        </w:numPr>
        <w:bidi w:val="0"/>
        <w:spacing w:before="0" w:beforeAutospacing="off" w:after="200" w:afterAutospacing="off" w:line="276" w:lineRule="auto"/>
        <w:ind w:left="720" w:right="0" w:hanging="360"/>
        <w:jc w:val="both"/>
        <w:rPr>
          <w:rStyle w:val="nfasisintenso"/>
          <w:rFonts w:ascii="Calibri" w:hAnsi="Calibri" w:eastAsia="Calibri" w:cs="Calibri" w:asciiTheme="minorAscii" w:hAnsiTheme="minorAscii" w:eastAsiaTheme="minorAscii" w:cstheme="minorAscii"/>
          <w:b w:val="1"/>
          <w:bCs w:val="1"/>
          <w:i w:val="1"/>
          <w:iCs w:val="1"/>
          <w:color w:val="4F80BD"/>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Registro de usuario</w:t>
      </w:r>
    </w:p>
    <w:p w:rsidR="0CFF53F1" w:rsidP="0CFF53F1" w:rsidRDefault="0CFF53F1" w14:paraId="56271156" w14:textId="433F0D23">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Introducción</w:t>
      </w:r>
      <w:r w:rsidRPr="0CFF53F1" w:rsidR="0CFF53F1">
        <w:rPr>
          <w:lang w:val="es-CO"/>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Se verá el formulario de solicitud de datos necesarios para el registro. Al final se mostrará un mensaje indicando que los datos se toman específicamente para el pago.  </w:t>
      </w:r>
    </w:p>
    <w:p w:rsidR="0CFF53F1" w:rsidP="0CFF53F1" w:rsidRDefault="0CFF53F1" w14:paraId="521CE22B" w14:textId="7BDCDFC0">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Datos personales diligenciados en cada campo.</w:t>
      </w:r>
    </w:p>
    <w:p w:rsidR="0CFF53F1" w:rsidP="0CFF53F1" w:rsidRDefault="0CFF53F1" w14:paraId="23F7CAD5" w14:textId="7769BB5D">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rPr>
        <w:t>Proceso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rPr>
        <w:t>: Realizar la validación de la respuesta de la entidad bancaria.</w:t>
      </w:r>
    </w:p>
    <w:p w:rsidR="0CFF53F1" w:rsidP="0CFF53F1" w:rsidRDefault="0CFF53F1" w14:paraId="45F8651A" w14:textId="39730A38">
      <w:pPr>
        <w:pStyle w:val="Div"/>
        <w:ind w:left="720" w:hanging="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Mensaje indicando el rechazo de la transacción. Si fue aprobada la transacción, generar PDF de comprobante de la reserva.</w:t>
      </w:r>
    </w:p>
    <w:p w:rsidR="6AA9238C" w:rsidP="0CFF53F1" w:rsidRDefault="6AA9238C" w14:paraId="1D5C6F5C" w14:textId="77F7D033">
      <w:pPr>
        <w:pStyle w:val="Div"/>
        <w:ind w:left="720" w:hanging="0"/>
        <w:rPr>
          <w:rStyle w:val="nfasisintenso"/>
          <w:rFonts w:ascii="Calibri" w:hAnsi="Calibri" w:eastAsia="Calibri" w:cs="Calibri" w:asciiTheme="minorAscii" w:hAnsiTheme="minorAscii" w:eastAsiaTheme="minorAscii" w:cstheme="minorAscii"/>
          <w:b w:val="0"/>
          <w:bCs w:val="0"/>
          <w:noProof w:val="0"/>
          <w:color w:val="000000" w:themeColor="text1" w:themeTint="FF" w:themeShade="FF"/>
          <w:sz w:val="24"/>
          <w:szCs w:val="24"/>
          <w:lang w:val="es-419"/>
        </w:rPr>
      </w:pPr>
    </w:p>
    <w:p w:rsidR="0CFF53F1" w:rsidP="0CFF53F1" w:rsidRDefault="0CFF53F1" w14:paraId="30A9F82E" w14:textId="25B63B11">
      <w:pPr>
        <w:pStyle w:val="Prrafodelista"/>
        <w:numPr>
          <w:ilvl w:val="0"/>
          <w:numId w:val="4"/>
        </w:numPr>
        <w:bidi w:val="0"/>
        <w:spacing w:before="0" w:beforeAutospacing="off" w:after="200" w:afterAutospacing="off" w:line="276" w:lineRule="auto"/>
        <w:ind w:left="720" w:right="0" w:hanging="360"/>
        <w:jc w:val="both"/>
        <w:rPr>
          <w:rStyle w:val="nfasisintenso"/>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noProof w:val="0"/>
          <w:sz w:val="24"/>
          <w:szCs w:val="24"/>
          <w:lang w:val="es-CO"/>
        </w:rPr>
        <w:t>Inicio de sesión administrador</w:t>
      </w:r>
    </w:p>
    <w:p w:rsidR="0CFF53F1" w:rsidP="0CFF53F1" w:rsidRDefault="0CFF53F1" w14:paraId="723791A4" w14:textId="4C76EF6E">
      <w:pPr>
        <w:pStyle w:val="Div"/>
        <w:spacing w:before="0" w:beforeAutospacing="off" w:after="0" w:afterAutospacing="off" w:line="240" w:lineRule="auto"/>
        <w:ind w:left="720" w:right="0"/>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un menú de opciones que llevarán a los sub módulos a los que tiene acceso el Administrador.</w:t>
      </w:r>
    </w:p>
    <w:p w:rsidR="6AA9238C" w:rsidP="1E5A264B" w:rsidRDefault="6AA9238C" w14:paraId="37040EC2" w14:textId="6C4DEFBC">
      <w:pPr>
        <w:pStyle w:val="Div"/>
        <w:bidi w:val="0"/>
        <w:spacing w:before="0" w:beforeAutospacing="off" w:after="0" w:afterAutospacing="off" w:line="240" w:lineRule="auto"/>
        <w:ind w:left="72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Click</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en el módulo deseado.</w:t>
      </w:r>
    </w:p>
    <w:p w:rsidR="6AA9238C" w:rsidP="0CFF53F1" w:rsidRDefault="6AA9238C" w14:paraId="03F04C56" w14:textId="75A27891">
      <w:pPr>
        <w:pStyle w:val="Div"/>
        <w:bidi w:val="0"/>
        <w:spacing w:before="0" w:beforeAutospacing="off" w:after="0" w:afterAutospacing="off" w:line="240" w:lineRule="auto"/>
        <w:ind w:left="72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Acceso al módulo seleccionado.</w:t>
      </w:r>
    </w:p>
    <w:p w:rsidR="6AA9238C" w:rsidP="1E5A264B" w:rsidRDefault="6AA9238C" w14:paraId="29C7DF78" w14:textId="4919E97E">
      <w:pPr>
        <w:pStyle w:val="Div"/>
        <w:bidi w:val="0"/>
        <w:spacing w:before="0" w:beforeAutospacing="off" w:after="0" w:afterAutospacing="off" w:line="240" w:lineRule="auto"/>
        <w:ind w:left="72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Ingreso al módulo seleccionado.</w:t>
      </w:r>
    </w:p>
    <w:p w:rsidR="0CFF53F1" w:rsidP="0CFF53F1" w:rsidRDefault="0CFF53F1" w14:paraId="163C736E" w14:textId="446CCCD8">
      <w:pPr>
        <w:pStyle w:val="Div"/>
        <w:bidi w:val="0"/>
        <w:spacing w:before="0" w:beforeAutospacing="off" w:after="0" w:afterAutospacing="off" w:line="240" w:lineRule="auto"/>
        <w:ind w:left="708" w:right="0"/>
        <w:jc w:val="left"/>
      </w:pPr>
    </w:p>
    <w:p w:rsidR="0CFF53F1" w:rsidP="0CFF53F1" w:rsidRDefault="0CFF53F1" w14:paraId="70D2C6B9" w14:textId="42671B2B">
      <w:pPr>
        <w:pStyle w:val="Prrafodelista"/>
        <w:numPr>
          <w:ilvl w:val="1"/>
          <w:numId w:val="4"/>
        </w:numPr>
        <w:bidi w:val="0"/>
        <w:spacing w:before="0" w:beforeAutospacing="off" w:after="200" w:afterAutospacing="off" w:line="276" w:lineRule="auto"/>
        <w:ind w:right="0"/>
        <w:jc w:val="both"/>
        <w:rPr>
          <w:rStyle w:val="nfasisintenso"/>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sz w:val="24"/>
          <w:szCs w:val="24"/>
          <w:lang w:val="es-CO"/>
        </w:rPr>
        <w:t>Reservaciones</w:t>
      </w:r>
    </w:p>
    <w:p w:rsidR="0CFF53F1" w:rsidP="0CFF53F1" w:rsidRDefault="0CFF53F1" w14:paraId="1F1A1833" w14:textId="5FA4C448">
      <w:pPr>
        <w:pStyle w:val="Div"/>
        <w:bidi w:val="0"/>
        <w:spacing w:before="0" w:beforeAutospacing="off" w:after="0" w:afterAutospacing="off" w:line="240" w:lineRule="auto"/>
        <w:ind w:left="1416" w:right="0"/>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el formulario de datos básicos de una reservación y debajo los botones Crear, Actualizar y Consultar.</w:t>
      </w:r>
    </w:p>
    <w:p w:rsidR="0CFF53F1" w:rsidP="0CFF53F1" w:rsidRDefault="0CFF53F1" w14:paraId="24186720" w14:textId="5AB2014E">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w:t>
      </w:r>
    </w:p>
    <w:p w:rsidR="0CFF53F1" w:rsidP="0CFF53F1" w:rsidRDefault="0CFF53F1" w14:paraId="180C2B58" w14:textId="4CC6C968">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Realizar la operación CRUD correspondiente al botón seleccionado. </w:t>
      </w:r>
    </w:p>
    <w:p w:rsidR="0CFF53F1" w:rsidP="0CFF53F1" w:rsidRDefault="0CFF53F1" w14:paraId="57CC3954" w14:textId="7674BD17">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al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onsultar</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Ta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bla con los datos de las reservaciones resultantes.</w:t>
      </w:r>
    </w:p>
    <w:p w:rsidR="0CFF53F1" w:rsidP="0CFF53F1" w:rsidRDefault="0CFF53F1" w14:paraId="305EEC3A" w14:textId="2268E79B">
      <w:pPr>
        <w:pStyle w:val="Div"/>
        <w:bidi w:val="0"/>
        <w:spacing w:before="0" w:beforeAutospacing="off" w:after="0" w:afterAutospacing="off" w:line="240" w:lineRule="auto"/>
        <w:ind w:left="1416" w:right="0" w:firstLine="708"/>
        <w:jc w:val="left"/>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Registrar: Mensaje d</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e actualizado o no actualizado.</w:t>
      </w:r>
    </w:p>
    <w:p w:rsidR="0CFF53F1" w:rsidP="0CFF53F1" w:rsidRDefault="0CFF53F1" w14:paraId="739C2504" w14:textId="0A6B7DD8">
      <w:pPr>
        <w:pStyle w:val="Div"/>
        <w:bidi w:val="0"/>
        <w:spacing w:before="0" w:beforeAutospacing="off" w:after="0" w:afterAutospacing="off" w:line="240" w:lineRule="auto"/>
        <w:ind w:left="1416" w:right="0" w:firstLine="708"/>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Crear: Mensaje de reserva creada o no creada.</w:t>
      </w:r>
    </w:p>
    <w:p w:rsidR="0CFF53F1" w:rsidP="0CFF53F1" w:rsidRDefault="0CFF53F1" w14:paraId="11E588EF" w14:textId="28505C90">
      <w:pPr>
        <w:pStyle w:val="Div"/>
        <w:bidi w:val="0"/>
        <w:spacing w:before="0" w:beforeAutospacing="off" w:after="0" w:afterAutospacing="off" w:line="240" w:lineRule="auto"/>
        <w:ind w:left="1416" w:right="0" w:firstLine="708"/>
        <w:jc w:val="left"/>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4A57D73D" w14:textId="5D0790B6">
      <w:pPr>
        <w:pStyle w:val="Prrafodelista"/>
        <w:numPr>
          <w:ilvl w:val="1"/>
          <w:numId w:val="4"/>
        </w:numPr>
        <w:bidi w:val="0"/>
        <w:spacing w:before="0" w:beforeAutospacing="off" w:after="200" w:afterAutospacing="off" w:line="276" w:lineRule="auto"/>
        <w:ind w:left="1440" w:right="0" w:hanging="360"/>
        <w:jc w:val="both"/>
        <w:rPr>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Reportes</w:t>
      </w:r>
    </w:p>
    <w:p w:rsidR="0CFF53F1" w:rsidP="0CFF53F1" w:rsidRDefault="0CFF53F1" w14:paraId="5917D980" w14:textId="169BB0BF">
      <w:pPr>
        <w:pStyle w:val="Div"/>
        <w:bidi w:val="0"/>
        <w:spacing w:before="0" w:beforeAutospacing="off" w:after="0" w:afterAutospacing="off" w:line="240" w:lineRule="auto"/>
        <w:ind w:left="1440" w:right="0"/>
        <w:jc w:val="left"/>
        <w:rPr>
          <w:rStyle w:val="nfasisintenso"/>
          <w:rFonts w:ascii="Calibri" w:hAnsi="Calibri" w:eastAsia="Calibri" w:cs="Calibri" w:asciiTheme="minorAscii" w:hAnsiTheme="minorAscii" w:eastAsiaTheme="minorAscii" w:cstheme="minorAscii"/>
          <w:b w:val="0"/>
          <w:bCs w:val="0"/>
          <w:color w:val="auto"/>
          <w:sz w:val="24"/>
          <w:szCs w:val="24"/>
          <w:lang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dos pestañas: una referente a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habitaciones</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y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la</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otra</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a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reservaciones</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En</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cada</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una</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de</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las</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pestañas</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podrá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seleccionar</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el</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rango</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de</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fecha</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y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al</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final</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se</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verá</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el</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botón</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consultar</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eastAsia="ru-RU"/>
        </w:rPr>
        <w:t>.</w:t>
      </w:r>
    </w:p>
    <w:p w:rsidR="0CFF53F1" w:rsidP="0CFF53F1" w:rsidRDefault="0CFF53F1" w14:paraId="30A55C62" w14:textId="70B9F10B">
      <w:pPr>
        <w:pStyle w:val="Div"/>
        <w:bidi w:val="0"/>
        <w:spacing w:before="0" w:beforeAutospacing="off" w:after="0" w:afterAutospacing="off" w:line="240" w:lineRule="auto"/>
        <w:ind w:left="144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Rango de fecha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seleccionado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w:t>
      </w:r>
    </w:p>
    <w:p w:rsidR="0CFF53F1" w:rsidP="0CFF53F1" w:rsidRDefault="0CFF53F1" w14:paraId="392C278F" w14:textId="18689F37">
      <w:pPr>
        <w:pStyle w:val="Div"/>
        <w:bidi w:val="0"/>
        <w:spacing w:before="0" w:beforeAutospacing="off" w:after="0" w:afterAutospacing="off" w:line="240" w:lineRule="auto"/>
        <w:ind w:left="144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Realizar la operación READ sobre la tabla correspondiente según la pestaña. </w:t>
      </w:r>
    </w:p>
    <w:p w:rsidR="0CFF53F1" w:rsidP="0CFF53F1" w:rsidRDefault="0CFF53F1" w14:paraId="2FA6B203" w14:textId="54A007DC">
      <w:pPr>
        <w:pStyle w:val="Div"/>
        <w:bidi w:val="0"/>
        <w:spacing w:before="0" w:beforeAutospacing="off" w:after="0" w:afterAutospacing="off" w:line="240" w:lineRule="auto"/>
        <w:ind w:left="1440"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Tabla con los datos de las habitaciones o reservaciones, según corresponda, filtrados según el rango de fechas.</w:t>
      </w:r>
    </w:p>
    <w:p w:rsidR="0CFF53F1" w:rsidP="0CFF53F1" w:rsidRDefault="0CFF53F1" w14:paraId="54109101" w14:textId="1FD092E0">
      <w:pPr>
        <w:pStyle w:val="Div"/>
        <w:bidi w:val="0"/>
        <w:spacing w:before="0" w:beforeAutospacing="off" w:after="0" w:afterAutospacing="off" w:line="240" w:lineRule="auto"/>
        <w:ind w:left="1440" w:right="0"/>
        <w:jc w:val="left"/>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7D6D9174" w14:textId="55B1A6AE">
      <w:pPr>
        <w:pStyle w:val="Prrafodelista"/>
        <w:numPr>
          <w:ilvl w:val="1"/>
          <w:numId w:val="4"/>
        </w:numPr>
        <w:bidi w:val="0"/>
        <w:spacing w:before="0" w:beforeAutospacing="off" w:after="200" w:afterAutospacing="off" w:line="276" w:lineRule="auto"/>
        <w:ind w:left="1440" w:right="0" w:hanging="360"/>
        <w:jc w:val="both"/>
        <w:rPr>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Clientes</w:t>
      </w:r>
    </w:p>
    <w:p w:rsidR="0CFF53F1" w:rsidP="0CFF53F1" w:rsidRDefault="0CFF53F1" w14:paraId="796CFA8F" w14:textId="2C14A31C">
      <w:pPr>
        <w:pStyle w:val="Div"/>
        <w:bidi w:val="0"/>
        <w:spacing w:before="0" w:beforeAutospacing="off" w:after="0" w:afterAutospacing="off" w:line="240" w:lineRule="auto"/>
        <w:ind w:left="1416" w:right="0"/>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el formulario de datos básicos de un cliente y debajo los botones Crear, Actualizar y Consultar.</w:t>
      </w:r>
    </w:p>
    <w:p w:rsidR="0CFF53F1" w:rsidP="0CFF53F1" w:rsidRDefault="0CFF53F1" w14:paraId="541F23E4" w14:textId="5AB2014E">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w:t>
      </w:r>
    </w:p>
    <w:p w:rsidR="0CFF53F1" w:rsidP="0CFF53F1" w:rsidRDefault="0CFF53F1" w14:paraId="464B7286" w14:textId="4CC6C968">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Realizar la operación CRUD correspondiente al botón seleccionado. </w:t>
      </w:r>
    </w:p>
    <w:p w:rsidR="0CFF53F1" w:rsidP="0CFF53F1" w:rsidRDefault="0CFF53F1" w14:paraId="25F48A52" w14:textId="2323E4F4">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C</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o</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ns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ultar</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Tabl</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 con los datos de los clientes resultantes.</w:t>
      </w:r>
    </w:p>
    <w:p w:rsidR="0CFF53F1" w:rsidP="0CFF53F1" w:rsidRDefault="0CFF53F1" w14:paraId="56998B9C" w14:textId="2268E79B">
      <w:pPr>
        <w:pStyle w:val="Div"/>
        <w:bidi w:val="0"/>
        <w:spacing w:before="0" w:beforeAutospacing="off" w:after="0" w:afterAutospacing="off" w:line="240" w:lineRule="auto"/>
        <w:ind w:left="1416" w:right="0" w:firstLine="708"/>
        <w:jc w:val="left"/>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Registrar: Mensaje de actualizado o no actualizado.</w:t>
      </w:r>
    </w:p>
    <w:p w:rsidR="0CFF53F1" w:rsidP="0CFF53F1" w:rsidRDefault="0CFF53F1" w14:paraId="240D594A" w14:textId="0A6B7DD8">
      <w:pPr>
        <w:pStyle w:val="Div"/>
        <w:bidi w:val="0"/>
        <w:spacing w:before="0" w:beforeAutospacing="off" w:after="0" w:afterAutospacing="off" w:line="240" w:lineRule="auto"/>
        <w:ind w:left="1416" w:right="0" w:firstLine="708"/>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Crear: Mensaje de reserva creada o no creada.</w:t>
      </w:r>
    </w:p>
    <w:p w:rsidR="0CFF53F1" w:rsidP="0CFF53F1" w:rsidRDefault="0CFF53F1" w14:paraId="6D61B637" w14:textId="1FF59ED5">
      <w:pPr>
        <w:pStyle w:val="Div"/>
        <w:bidi w:val="0"/>
        <w:spacing w:before="0" w:beforeAutospacing="off" w:after="0" w:afterAutospacing="off" w:line="240" w:lineRule="auto"/>
        <w:ind w:left="1416" w:right="0" w:firstLine="708"/>
        <w:jc w:val="left"/>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3113FC2E" w14:textId="4AA8ABAF">
      <w:pPr>
        <w:pStyle w:val="Prrafodelista"/>
        <w:numPr>
          <w:ilvl w:val="1"/>
          <w:numId w:val="4"/>
        </w:numPr>
        <w:bidi w:val="0"/>
        <w:spacing w:before="0" w:beforeAutospacing="off" w:after="200" w:afterAutospacing="off" w:line="276" w:lineRule="auto"/>
        <w:ind w:left="1440" w:right="0" w:hanging="360"/>
        <w:jc w:val="both"/>
        <w:rPr>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proofErr w:type="spellStart"/>
      <w:r w:rsidRPr="0CFF53F1" w:rsidR="0CFF53F1">
        <w:rPr>
          <w:rStyle w:val="nfasisintenso"/>
          <w:rFonts w:ascii="Calibri" w:hAnsi="Calibri" w:eastAsia="Calibri" w:cs="Calibri" w:asciiTheme="minorAscii" w:hAnsiTheme="minorAscii" w:eastAsiaTheme="minorAscii" w:cstheme="minorAscii"/>
          <w:sz w:val="24"/>
          <w:szCs w:val="24"/>
        </w:rPr>
        <w:t>Habitaciones</w:t>
      </w:r>
      <w:proofErr w:type="spellEnd"/>
      <w:r>
        <w:tab/>
      </w:r>
    </w:p>
    <w:p w:rsidR="0CFF53F1" w:rsidP="0CFF53F1" w:rsidRDefault="0CFF53F1" w14:paraId="080FCB27" w14:textId="7AABB332">
      <w:pPr>
        <w:pStyle w:val="Div"/>
        <w:bidi w:val="0"/>
        <w:spacing w:before="0" w:beforeAutospacing="off" w:after="0" w:afterAutospacing="off" w:line="240" w:lineRule="auto"/>
        <w:ind w:left="1416" w:right="0"/>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el formulario de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características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básicos de una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habitación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y debajo los botones Crear, Actualizar y Consultar.</w:t>
      </w:r>
    </w:p>
    <w:p w:rsidR="0CFF53F1" w:rsidP="0CFF53F1" w:rsidRDefault="0CFF53F1" w14:paraId="6539068C" w14:textId="5AB2014E">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w:t>
      </w:r>
    </w:p>
    <w:p w:rsidR="0CFF53F1" w:rsidP="0CFF53F1" w:rsidRDefault="0CFF53F1" w14:paraId="34A2985B" w14:textId="4CC6C968">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Realizar la operación CRUD correspondiente al botón seleccionado. </w:t>
      </w:r>
    </w:p>
    <w:p w:rsidR="0CFF53F1" w:rsidP="0CFF53F1" w:rsidRDefault="0CFF53F1" w14:paraId="48195D41" w14:textId="59D48F1A">
      <w:pPr>
        <w:pStyle w:val="Div"/>
        <w:bidi w:val="0"/>
        <w:spacing w:before="0" w:beforeAutospacing="off" w:after="0" w:afterAutospacing="off" w:line="240" w:lineRule="auto"/>
        <w:ind w:left="1416" w:right="0"/>
        <w:jc w:val="left"/>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al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onsultar</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Tabla con los datos de las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habitaciones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resultantes.</w:t>
      </w:r>
    </w:p>
    <w:p w:rsidR="0CFF53F1" w:rsidP="0CFF53F1" w:rsidRDefault="0CFF53F1" w14:paraId="78BFE641" w14:textId="2268E79B">
      <w:pPr>
        <w:pStyle w:val="Div"/>
        <w:bidi w:val="0"/>
        <w:spacing w:before="0" w:beforeAutospacing="off" w:after="0" w:afterAutospacing="off" w:line="240" w:lineRule="auto"/>
        <w:ind w:left="1416" w:right="0" w:firstLine="708"/>
        <w:jc w:val="left"/>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Registrar: Mensaje de actualizado o no actualizado.</w:t>
      </w:r>
    </w:p>
    <w:p w:rsidR="0CFF53F1" w:rsidP="0CFF53F1" w:rsidRDefault="0CFF53F1" w14:paraId="3FF098CE" w14:textId="0A6B7DD8">
      <w:pPr>
        <w:pStyle w:val="Div"/>
        <w:bidi w:val="0"/>
        <w:spacing w:before="0" w:beforeAutospacing="off" w:after="0" w:afterAutospacing="off" w:line="240" w:lineRule="auto"/>
        <w:ind w:left="1416" w:right="0" w:firstLine="708"/>
        <w:jc w:val="left"/>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Crear: Mensaje de reserva creada o no creada.</w:t>
      </w:r>
    </w:p>
    <w:p w:rsidR="0CFF53F1" w:rsidP="0CFF53F1" w:rsidRDefault="0CFF53F1" w14:paraId="2A5A4047" w14:textId="3E8F7281">
      <w:pPr>
        <w:pStyle w:val="Div"/>
        <w:bidi w:val="0"/>
        <w:spacing w:before="0" w:beforeAutospacing="off" w:after="0" w:afterAutospacing="off" w:line="240" w:lineRule="auto"/>
        <w:ind w:left="1416" w:right="0" w:firstLine="0"/>
        <w:jc w:val="left"/>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0340D0B1" w14:textId="3C593D64">
      <w:pPr>
        <w:pStyle w:val="Div"/>
        <w:numPr>
          <w:ilvl w:val="1"/>
          <w:numId w:val="4"/>
        </w:numPr>
        <w:bidi w:val="0"/>
        <w:spacing w:before="0" w:beforeAutospacing="off" w:after="0" w:afterAutospacing="off" w:line="240" w:lineRule="auto"/>
        <w:ind w:left="1440" w:right="0" w:hanging="360"/>
        <w:jc w:val="left"/>
        <w:rPr>
          <w:rStyle w:val="nfasisintenso"/>
          <w:rFonts w:ascii="Calibri" w:hAnsi="Calibri" w:eastAsia="Calibri" w:cs="Calibri" w:asciiTheme="minorAscii" w:hAnsiTheme="minorAscii" w:eastAsiaTheme="minorAscii" w:cstheme="minorAscii"/>
          <w:b w:val="1"/>
          <w:bCs w:val="1"/>
          <w:i w:val="1"/>
          <w:iCs w:val="1"/>
          <w:color w:val="4F81BD" w:themeColor="accent1" w:themeTint="FF" w:themeShade="FF"/>
          <w:sz w:val="24"/>
          <w:szCs w:val="24"/>
        </w:rPr>
      </w:pPr>
      <w:proofErr w:type="spellStart"/>
      <w:r w:rsidRPr="0CFF53F1" w:rsidR="0CFF53F1">
        <w:rPr>
          <w:rStyle w:val="nfasisintenso"/>
          <w:rFonts w:ascii="Calibri" w:hAnsi="Calibri" w:eastAsia="Calibri" w:cs="Calibri" w:asciiTheme="minorAscii" w:hAnsiTheme="minorAscii" w:eastAsiaTheme="minorAscii" w:cstheme="minorAscii"/>
          <w:sz w:val="24"/>
          <w:szCs w:val="24"/>
        </w:rPr>
        <w:t>Gestion</w:t>
      </w:r>
      <w:proofErr w:type="spellEnd"/>
      <w:r w:rsidRPr="0CFF53F1" w:rsidR="0CFF53F1">
        <w:rPr>
          <w:rStyle w:val="nfasisintenso"/>
          <w:rFonts w:ascii="Calibri" w:hAnsi="Calibri" w:eastAsia="Calibri" w:cs="Calibri" w:asciiTheme="minorAscii" w:hAnsiTheme="minorAscii" w:eastAsiaTheme="minorAscii" w:cstheme="minorAscii"/>
          <w:sz w:val="24"/>
          <w:szCs w:val="24"/>
        </w:rPr>
        <w:t xml:space="preserve"> </w:t>
      </w:r>
      <w:proofErr w:type="spellStart"/>
      <w:r w:rsidRPr="0CFF53F1" w:rsidR="0CFF53F1">
        <w:rPr>
          <w:rStyle w:val="nfasisintenso"/>
          <w:rFonts w:ascii="Calibri" w:hAnsi="Calibri" w:eastAsia="Calibri" w:cs="Calibri" w:asciiTheme="minorAscii" w:hAnsiTheme="minorAscii" w:eastAsiaTheme="minorAscii" w:cstheme="minorAscii"/>
          <w:sz w:val="24"/>
          <w:szCs w:val="24"/>
        </w:rPr>
        <w:t>de</w:t>
      </w:r>
      <w:proofErr w:type="spellEnd"/>
      <w:r w:rsidRPr="0CFF53F1" w:rsidR="0CFF53F1">
        <w:rPr>
          <w:rStyle w:val="nfasisintenso"/>
          <w:rFonts w:ascii="Calibri" w:hAnsi="Calibri" w:eastAsia="Calibri" w:cs="Calibri" w:asciiTheme="minorAscii" w:hAnsiTheme="minorAscii" w:eastAsiaTheme="minorAscii" w:cstheme="minorAscii"/>
          <w:sz w:val="24"/>
          <w:szCs w:val="24"/>
        </w:rPr>
        <w:t xml:space="preserve"> </w:t>
      </w:r>
      <w:r w:rsidRPr="0CFF53F1" w:rsidR="0CFF53F1">
        <w:rPr>
          <w:rStyle w:val="nfasisintenso"/>
          <w:rFonts w:ascii="Calibri" w:hAnsi="Calibri" w:eastAsia="Calibri" w:cs="Calibri" w:asciiTheme="minorAscii" w:hAnsiTheme="minorAscii" w:eastAsiaTheme="minorAscii" w:cstheme="minorAscii"/>
          <w:sz w:val="24"/>
          <w:szCs w:val="24"/>
        </w:rPr>
        <w:t>usuario</w:t>
      </w:r>
    </w:p>
    <w:p w:rsidR="0CFF53F1" w:rsidP="0CFF53F1" w:rsidRDefault="0CFF53F1" w14:paraId="038568BB" w14:textId="123EBD79">
      <w:pPr>
        <w:pStyle w:val="Div"/>
        <w:bidi w:val="0"/>
        <w:spacing w:before="0" w:beforeAutospacing="off" w:after="0" w:afterAutospacing="off" w:line="240" w:lineRule="auto"/>
        <w:ind w:left="1416" w:right="0"/>
        <w:jc w:val="left"/>
      </w:pPr>
    </w:p>
    <w:p w:rsidR="0CFF53F1" w:rsidP="0CFF53F1" w:rsidRDefault="0CFF53F1" w14:paraId="0410A476" w14:textId="4E19C4E1">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2 pestañas, una que mostrará los </w:t>
      </w: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datos personales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del usuario y debajo un botón Editar, que permitirá la actualización de los mismos, a través de un botón actualizar o cancelar si se dio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click</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por error. La segunda cambio de </w:t>
      </w: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contraseña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que mostrará el campo de formulario para poner la nueva contraseña y su confirmación y al final un botón cambiar. </w:t>
      </w:r>
    </w:p>
    <w:p w:rsidR="0CFF53F1" w:rsidP="0CFF53F1" w:rsidRDefault="0CFF53F1" w14:paraId="28DAA590" w14:textId="5619CC1F">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 correspondiente, si actualiza.</w:t>
      </w:r>
    </w:p>
    <w:p w:rsidR="0CFF53F1" w:rsidP="0CFF53F1" w:rsidRDefault="0CFF53F1" w14:paraId="0D4AB3CD" w14:textId="00C0BF73">
      <w:pPr>
        <w:pStyle w:val="Div"/>
        <w:bidi w:val="0"/>
        <w:spacing w:before="0" w:beforeAutospacing="off" w:after="0" w:afterAutospacing="off" w:line="240" w:lineRule="auto"/>
        <w:ind w:left="1416" w:right="0"/>
        <w:jc w:val="both"/>
        <w:rPr>
          <w:rStyle w:val="nfasisintenso"/>
          <w:rFonts w:ascii="Verdana" w:hAnsi="Verdana" w:eastAsia="Verdana" w:cs="Verdana"/>
          <w:b w:val="0"/>
          <w:bCs w:val="0"/>
          <w:color w:val="000000" w:themeColor="text1" w:themeTint="FF" w:themeShade="FF"/>
          <w:sz w:val="20"/>
          <w:szCs w:val="20"/>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Realizar la operación UPDATE sobre la tabla correspondiente a datos de usuario o contraseña.</w:t>
      </w:r>
    </w:p>
    <w:p w:rsidR="0CFF53F1" w:rsidP="0CFF53F1" w:rsidRDefault="0CFF53F1" w14:paraId="38634C50" w14:textId="6506B441">
      <w:pPr>
        <w:pStyle w:val="Div"/>
        <w:bidi w:val="0"/>
        <w:spacing w:before="0" w:beforeAutospacing="off" w:after="0" w:afterAutospacing="off" w:line="240" w:lineRule="auto"/>
        <w:ind w:left="1416" w:right="0"/>
        <w:jc w:val="both"/>
        <w:rPr>
          <w:rFonts w:ascii="Calibri" w:hAnsi="Calibri" w:eastAsia="Calibri" w:cs="Calibri" w:asciiTheme="minorAscii" w:hAnsiTheme="minorAscii" w:eastAsiaTheme="minorAscii" w:cstheme="minorAscii"/>
          <w:color w:val="FF0000"/>
          <w:sz w:val="24"/>
          <w:szCs w:val="24"/>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Mensaje de actualizado o no actualizado.</w:t>
      </w:r>
    </w:p>
    <w:p w:rsidR="0CFF53F1" w:rsidP="0CFF53F1" w:rsidRDefault="0CFF53F1" w14:paraId="7FD23202" w14:textId="462505B0">
      <w:pPr>
        <w:pStyle w:val="Div"/>
        <w:bidi w:val="0"/>
        <w:spacing w:before="0" w:beforeAutospacing="off" w:after="0" w:afterAutospacing="off" w:line="240" w:lineRule="auto"/>
        <w:ind w:left="1416" w:right="0"/>
        <w:jc w:val="left"/>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0ACF4FF6" w14:textId="27D0A56A">
      <w:pPr>
        <w:pStyle w:val="Prrafodelista"/>
        <w:numPr>
          <w:ilvl w:val="0"/>
          <w:numId w:val="4"/>
        </w:numPr>
        <w:jc w:val="both"/>
        <w:rPr>
          <w:rStyle w:val="nfasisintenso"/>
          <w:rFonts w:ascii="Calibri" w:hAnsi="Calibri" w:eastAsia="Calibri" w:cs="Calibri" w:asciiTheme="minorAscii" w:hAnsiTheme="minorAscii" w:eastAsiaTheme="minorAscii" w:cstheme="minorAscii"/>
          <w:b w:val="1"/>
          <w:bCs w:val="1"/>
          <w:i w:val="0"/>
          <w:iCs w:val="0"/>
          <w:color w:val="4F80BD"/>
          <w:sz w:val="24"/>
          <w:szCs w:val="24"/>
        </w:rPr>
      </w:pPr>
      <w:r w:rsidRPr="0CFF53F1" w:rsidR="0CFF53F1">
        <w:rPr>
          <w:rStyle w:val="nfasisintenso"/>
          <w:rFonts w:ascii="Calibri" w:hAnsi="Calibri" w:eastAsia="Calibri" w:cs="Calibri" w:asciiTheme="minorAscii" w:hAnsiTheme="minorAscii" w:eastAsiaTheme="minorAscii" w:cstheme="minorAscii"/>
          <w:b w:val="1"/>
          <w:bCs w:val="1"/>
          <w:i w:val="0"/>
          <w:iCs w:val="0"/>
          <w:noProof w:val="0"/>
          <w:color w:val="4F80BD"/>
          <w:sz w:val="24"/>
          <w:szCs w:val="24"/>
          <w:lang w:val="es-CO" w:eastAsia="ru-RU"/>
        </w:rPr>
        <w:t xml:space="preserve"> </w:t>
      </w:r>
      <w:r w:rsidRPr="0CFF53F1" w:rsidR="0CFF53F1">
        <w:rPr>
          <w:rStyle w:val="nfasisintenso"/>
          <w:rFonts w:ascii="Calibri" w:hAnsi="Calibri" w:eastAsia="Calibri" w:cs="Calibri" w:asciiTheme="minorAscii" w:hAnsiTheme="minorAscii" w:eastAsiaTheme="minorAscii" w:cstheme="minorAscii"/>
          <w:noProof w:val="0"/>
          <w:color w:val="4F81BD" w:themeColor="accent1" w:themeTint="FF" w:themeShade="FF"/>
          <w:sz w:val="24"/>
          <w:szCs w:val="24"/>
          <w:lang w:val="es-CO" w:eastAsia="ru-RU"/>
        </w:rPr>
        <w:t>Inicio de sesión Clientes.</w:t>
      </w:r>
    </w:p>
    <w:p w:rsidR="0CFF53F1" w:rsidP="0CFF53F1" w:rsidRDefault="0CFF53F1" w14:paraId="56024B5D" w14:textId="4C76EF6E">
      <w:pPr>
        <w:pStyle w:val="Div"/>
        <w:bidi w:val="0"/>
        <w:spacing w:before="0" w:beforeAutospacing="off" w:after="0" w:afterAutospacing="off" w:line="240" w:lineRule="auto"/>
        <w:ind w:left="720" w:right="0"/>
        <w:jc w:val="both"/>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un menú de opciones que llevarán a los sub módulos a los que tiene acceso el Administrador.</w:t>
      </w:r>
    </w:p>
    <w:p w:rsidR="0CFF53F1" w:rsidP="0CFF53F1" w:rsidRDefault="0CFF53F1" w14:paraId="6D830D41" w14:textId="6C4DEFBC">
      <w:pPr>
        <w:pStyle w:val="Div"/>
        <w:bidi w:val="0"/>
        <w:spacing w:before="0" w:beforeAutospacing="off" w:after="0" w:afterAutospacing="off" w:line="240" w:lineRule="auto"/>
        <w:ind w:left="720"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Click</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en el módulo deseado.</w:t>
      </w:r>
    </w:p>
    <w:p w:rsidR="0CFF53F1" w:rsidP="0CFF53F1" w:rsidRDefault="0CFF53F1" w14:paraId="4EABC74B" w14:textId="1FA1C8BE">
      <w:pPr>
        <w:pStyle w:val="Div"/>
        <w:bidi w:val="0"/>
        <w:spacing w:before="0" w:beforeAutospacing="off" w:after="0" w:afterAutospacing="off" w:line="240" w:lineRule="auto"/>
        <w:ind w:left="720"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Acceso al módulo seleccionado.  </w:t>
      </w:r>
    </w:p>
    <w:p w:rsidR="0CFF53F1" w:rsidP="0CFF53F1" w:rsidRDefault="0CFF53F1" w14:paraId="747F71CF" w14:textId="627A7967">
      <w:pPr>
        <w:pStyle w:val="Div"/>
        <w:bidi w:val="0"/>
        <w:spacing w:before="0" w:beforeAutospacing="off" w:after="0" w:afterAutospacing="off" w:line="240" w:lineRule="auto"/>
        <w:ind w:left="720"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Ingreso al módulo seleccionado.</w:t>
      </w:r>
    </w:p>
    <w:p w:rsidR="6AA9238C" w:rsidP="0CFF53F1" w:rsidRDefault="6AA9238C" w14:paraId="37316BF9" w14:textId="2FF6D913">
      <w:pPr>
        <w:pStyle w:val="Div"/>
        <w:ind w:left="708" w:firstLine="348"/>
      </w:pPr>
    </w:p>
    <w:p w:rsidR="0CFF53F1" w:rsidP="0CFF53F1" w:rsidRDefault="0CFF53F1" w14:paraId="6548F969" w14:textId="14129FCB">
      <w:pPr>
        <w:pStyle w:val="Div"/>
        <w:numPr>
          <w:ilvl w:val="1"/>
          <w:numId w:val="4"/>
        </w:numPr>
        <w:rPr>
          <w:rStyle w:val="nfasisintenso"/>
          <w:rFonts w:ascii="Calibri" w:hAnsi="Calibri" w:eastAsia="Calibri" w:cs="Calibri" w:asciiTheme="minorAscii" w:hAnsiTheme="minorAscii" w:eastAsiaTheme="minorAscii" w:cstheme="minorAscii"/>
          <w:b w:val="1"/>
          <w:bCs w:val="1"/>
          <w:i w:val="0"/>
          <w:iCs w:val="0"/>
          <w:color w:val="4F80BD" w:themeColor="text1" w:themeTint="FF" w:themeShade="FF"/>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color w:val="4F81BD" w:themeColor="accent1" w:themeTint="FF" w:themeShade="FF"/>
          <w:sz w:val="24"/>
          <w:szCs w:val="24"/>
          <w:lang w:val="es-CO" w:eastAsia="ru-RU"/>
        </w:rPr>
        <w:t>R</w:t>
      </w:r>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val="es-CO" w:eastAsia="ru-RU"/>
        </w:rPr>
        <w:t>e</w:t>
      </w:r>
      <w:r w:rsidRPr="0CFF53F1" w:rsidR="0CFF53F1">
        <w:rPr>
          <w:rStyle w:val="nfasisintenso"/>
          <w:rFonts w:ascii="Calibri" w:hAnsi="Calibri" w:eastAsia="Calibri" w:cs="Calibri" w:asciiTheme="minorAscii" w:hAnsiTheme="minorAscii" w:eastAsiaTheme="minorAscii" w:cstheme="minorAscii"/>
          <w:color w:val="4F81BD" w:themeColor="accent1" w:themeTint="FF" w:themeShade="FF"/>
          <w:sz w:val="24"/>
          <w:szCs w:val="24"/>
          <w:lang w:val="es-CO" w:eastAsia="ru-RU"/>
        </w:rPr>
        <w:t>servaciones</w:t>
      </w:r>
    </w:p>
    <w:p w:rsidR="0CFF53F1" w:rsidP="0CFF53F1" w:rsidRDefault="0CFF53F1" w14:paraId="3C888AF5" w14:textId="15A18B36">
      <w:pPr>
        <w:pStyle w:val="Div"/>
        <w:ind w:left="1416"/>
        <w:rPr>
          <w:rStyle w:val="nfasisintenso"/>
          <w:rFonts w:ascii="Verdana" w:hAnsi="Verdana" w:eastAsia="Verdana" w:cs="Verdana"/>
          <w:b w:val="0"/>
          <w:bCs w:val="0"/>
          <w:color w:val="000000" w:themeColor="text1" w:themeTint="FF" w:themeShade="FF"/>
          <w:sz w:val="20"/>
          <w:szCs w:val="20"/>
          <w:lang w:val="es-CO" w:eastAsia="ru-RU"/>
        </w:rPr>
      </w:pPr>
    </w:p>
    <w:p w:rsidR="0CFF53F1" w:rsidP="0CFF53F1" w:rsidRDefault="0CFF53F1" w14:paraId="35B30864" w14:textId="4310AA5D">
      <w:pPr>
        <w:pStyle w:val="Div"/>
        <w:bidi w:val="0"/>
        <w:spacing w:before="0" w:beforeAutospacing="off" w:after="0" w:afterAutospacing="off" w:line="240" w:lineRule="auto"/>
        <w:ind w:left="1416" w:right="0"/>
        <w:jc w:val="both"/>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el formulario de datos básicos de una reservación y debajo los botones Crear, Actualizar y Consultar.</w:t>
      </w:r>
    </w:p>
    <w:p w:rsidR="0CFF53F1" w:rsidP="0CFF53F1" w:rsidRDefault="0CFF53F1" w14:paraId="69B3264C" w14:textId="5AB2014E">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w:t>
      </w:r>
    </w:p>
    <w:p w:rsidR="0CFF53F1" w:rsidP="0CFF53F1" w:rsidRDefault="0CFF53F1" w14:paraId="57A1E1C3" w14:textId="2F2E1C0E">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Realizar la operación CRUD correspondiente al botón seleccionado filtrando con los datos de cliente. </w:t>
      </w:r>
    </w:p>
    <w:p w:rsidR="0CFF53F1" w:rsidP="0CFF53F1" w:rsidRDefault="0CFF53F1" w14:paraId="2BDEAD44" w14:textId="7674BD17">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al</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C</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onsultar</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Tab</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la con los datos de las reservaciones resultantes.</w:t>
      </w:r>
    </w:p>
    <w:p w:rsidR="0CFF53F1" w:rsidP="0CFF53F1" w:rsidRDefault="0CFF53F1" w14:paraId="19263B07" w14:textId="2268E79B">
      <w:pPr>
        <w:pStyle w:val="Div"/>
        <w:bidi w:val="0"/>
        <w:spacing w:before="0" w:beforeAutospacing="off" w:after="0" w:afterAutospacing="off" w:line="240" w:lineRule="auto"/>
        <w:ind w:left="1416" w:right="0" w:firstLine="708"/>
        <w:jc w:val="both"/>
        <w:rPr>
          <w:rStyle w:val="nfasisintenso"/>
          <w:rFonts w:ascii="Calibri" w:hAnsi="Calibri" w:eastAsia="Calibri" w:cs="Calibri" w:asciiTheme="minorAscii" w:hAnsiTheme="minorAscii" w:eastAsiaTheme="minorAscii" w:cstheme="minorAscii"/>
          <w:b w:val="0"/>
          <w:bCs w:val="0"/>
          <w:color w:val="auto"/>
          <w:sz w:val="24"/>
          <w:szCs w:val="24"/>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Registrar: Mensaje de actualizado o no actualizado.</w:t>
      </w:r>
    </w:p>
    <w:p w:rsidR="0CFF53F1" w:rsidP="0CFF53F1" w:rsidRDefault="0CFF53F1" w14:paraId="2BB40F72" w14:textId="593D4234">
      <w:pPr>
        <w:pStyle w:val="Div"/>
        <w:bidi w:val="0"/>
        <w:spacing w:before="0" w:beforeAutospacing="off" w:after="0" w:afterAutospacing="off" w:line="240" w:lineRule="auto"/>
        <w:ind w:left="1416" w:right="0" w:firstLine="708"/>
        <w:jc w:val="both"/>
        <w:rPr>
          <w:rStyle w:val="nfasisintenso"/>
          <w:rFonts w:ascii="Verdana" w:hAnsi="Verdana" w:eastAsia="Verdana" w:cs="Verdana"/>
          <w:b w:val="0"/>
          <w:bCs w:val="0"/>
          <w:color w:val="000000" w:themeColor="text1" w:themeTint="FF" w:themeShade="FF"/>
          <w:sz w:val="20"/>
          <w:szCs w:val="20"/>
          <w:lang w:val="es-CO" w:eastAsia="ru-RU"/>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al Crear: Mensaje de reserva creada o no creada.</w:t>
      </w:r>
    </w:p>
    <w:p w:rsidR="0CFF53F1" w:rsidRDefault="0CFF53F1" w14:paraId="172D0091" w14:textId="6509C63A">
      <w:r>
        <w:br w:type="page"/>
      </w:r>
    </w:p>
    <w:p w:rsidR="0CFF53F1" w:rsidP="0CFF53F1" w:rsidRDefault="0CFF53F1" w14:paraId="5BB0A5F9" w14:textId="7292D0A2">
      <w:pPr>
        <w:pStyle w:val="Div"/>
        <w:numPr>
          <w:ilvl w:val="1"/>
          <w:numId w:val="4"/>
        </w:numPr>
        <w:bidi w:val="0"/>
        <w:spacing w:before="0" w:beforeAutospacing="off" w:after="0" w:afterAutospacing="off" w:line="240" w:lineRule="auto"/>
        <w:ind w:left="1440" w:right="0" w:hanging="360"/>
        <w:jc w:val="left"/>
        <w:rPr>
          <w:rFonts w:ascii="Calibri" w:hAnsi="Calibri" w:eastAsia="Calibri" w:cs="Calibri" w:asciiTheme="minorAscii" w:hAnsiTheme="minorAscii" w:eastAsiaTheme="minorAscii" w:cstheme="minorAscii"/>
          <w:b w:val="1"/>
          <w:bCs w:val="1"/>
          <w:i w:val="1"/>
          <w:iCs w:val="1"/>
          <w:color w:val="4F80BD" w:themeColor="text1" w:themeTint="FF" w:themeShade="FF"/>
          <w:sz w:val="24"/>
          <w:szCs w:val="24"/>
        </w:rPr>
      </w:pPr>
      <w:proofErr w:type="spellStart"/>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eastAsia="ru-RU"/>
        </w:rPr>
        <w:t>Gestión</w:t>
      </w:r>
      <w:proofErr w:type="spellEnd"/>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eastAsia="ru-RU"/>
        </w:rPr>
        <w:t>de</w:t>
      </w:r>
      <w:proofErr w:type="spellEnd"/>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eastAsia="ru-RU"/>
        </w:rPr>
        <w:t xml:space="preserve"> </w:t>
      </w:r>
      <w:proofErr w:type="spellStart"/>
      <w:r w:rsidRPr="0CFF53F1" w:rsidR="0CFF53F1">
        <w:rPr>
          <w:rStyle w:val="nfasisintenso"/>
          <w:rFonts w:ascii="Calibri" w:hAnsi="Calibri" w:eastAsia="Calibri" w:cs="Calibri" w:asciiTheme="minorAscii" w:hAnsiTheme="minorAscii" w:eastAsiaTheme="minorAscii" w:cstheme="minorAscii"/>
          <w:b w:val="1"/>
          <w:bCs w:val="1"/>
          <w:i w:val="1"/>
          <w:iCs w:val="1"/>
          <w:color w:val="4F80BD"/>
          <w:sz w:val="24"/>
          <w:szCs w:val="24"/>
          <w:lang w:eastAsia="ru-RU"/>
        </w:rPr>
        <w:t>usuario</w:t>
      </w:r>
      <w:proofErr w:type="spellEnd"/>
    </w:p>
    <w:p w:rsidR="0CFF53F1" w:rsidP="0CFF53F1" w:rsidRDefault="0CFF53F1" w14:paraId="46E9CBA4" w14:textId="00DA8F84">
      <w:pPr>
        <w:pStyle w:val="Div"/>
        <w:bidi w:val="0"/>
        <w:spacing w:before="0" w:beforeAutospacing="off" w:after="0" w:afterAutospacing="off" w:line="240" w:lineRule="auto"/>
        <w:ind w:left="1416" w:right="0"/>
        <w:jc w:val="left"/>
        <w:rPr>
          <w:rFonts w:ascii="Verdana" w:hAnsi="Verdana" w:eastAsia="Verdana" w:cs="Verdana"/>
          <w:color w:val="000000" w:themeColor="text1" w:themeTint="FF" w:themeShade="FF"/>
          <w:sz w:val="20"/>
          <w:szCs w:val="20"/>
        </w:rPr>
      </w:pPr>
    </w:p>
    <w:p w:rsidR="0CFF53F1" w:rsidP="0CFF53F1" w:rsidRDefault="0CFF53F1" w14:paraId="703B34B2" w14:textId="37DB1D2B">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Introducción:</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Mostrará 2 pestañas, una que mostrará los </w:t>
      </w: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datos personales</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del usuario y debajo un botón Editar, que permitirá la actualización de los mismos, a través de un botón actualizar o cancelar si se dio </w:t>
      </w:r>
      <w:proofErr w:type="spellStart"/>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click</w:t>
      </w:r>
      <w:proofErr w:type="spellEnd"/>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por error. La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segunda será</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cambio de </w:t>
      </w: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contraseña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que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mostrará</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el campo de formulario para poner la nueva contraseña y su confirmación y al final un botón cambiar. </w:t>
      </w:r>
    </w:p>
    <w:p w:rsidR="0CFF53F1" w:rsidP="0CFF53F1" w:rsidRDefault="0CFF53F1" w14:paraId="08930A43" w14:textId="5619CC1F">
      <w:pPr>
        <w:pStyle w:val="Div"/>
        <w:bidi w:val="0"/>
        <w:spacing w:before="0" w:beforeAutospacing="off" w:after="0" w:afterAutospacing="off" w:line="240" w:lineRule="auto"/>
        <w:ind w:left="1416" w:right="0"/>
        <w:jc w:val="both"/>
        <w:rPr>
          <w:rStyle w:val="nfasisintenso"/>
          <w:rFonts w:ascii="Calibri" w:hAnsi="Calibri" w:eastAsia="Calibri" w:cs="Calibri" w:asciiTheme="minorAscii" w:hAnsiTheme="minorAscii" w:eastAsiaTheme="minorAscii" w:cstheme="minorAscii"/>
          <w:b w:val="0"/>
          <w:bCs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Entrada: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Datos del formulario correspondiente, si actualiza.</w:t>
      </w:r>
    </w:p>
    <w:p w:rsidR="0CFF53F1" w:rsidP="0CFF53F1" w:rsidRDefault="0CFF53F1" w14:paraId="74479786" w14:textId="00C0BF73">
      <w:pPr>
        <w:pStyle w:val="Div"/>
        <w:bidi w:val="0"/>
        <w:spacing w:before="0" w:beforeAutospacing="off" w:after="0" w:afterAutospacing="off" w:line="240" w:lineRule="auto"/>
        <w:ind w:left="1416" w:right="0"/>
        <w:jc w:val="both"/>
        <w:rPr>
          <w:rStyle w:val="nfasisintenso"/>
          <w:rFonts w:ascii="Verdana" w:hAnsi="Verdana" w:eastAsia="Verdana" w:cs="Verdana"/>
          <w:b w:val="0"/>
          <w:bCs w:val="0"/>
          <w:color w:val="000000" w:themeColor="text1" w:themeTint="FF" w:themeShade="FF"/>
          <w:sz w:val="20"/>
          <w:szCs w:val="20"/>
          <w:lang w:val="es-CO"/>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 xml:space="preserve">Proceso: </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Realizar la operación UPDATE sobre la tabla correspondiente a datos de usuario o contraseña.</w:t>
      </w:r>
    </w:p>
    <w:p w:rsidR="0CFF53F1" w:rsidP="0CFF53F1" w:rsidRDefault="0CFF53F1" w14:paraId="32E4FCC9" w14:textId="51B707F7">
      <w:pPr>
        <w:pStyle w:val="Div"/>
        <w:bidi w:val="0"/>
        <w:spacing w:before="0" w:beforeAutospacing="off" w:after="0" w:afterAutospacing="off" w:line="240" w:lineRule="auto"/>
        <w:ind w:left="1416" w:right="0"/>
        <w:jc w:val="both"/>
        <w:rPr>
          <w:rFonts w:ascii="Calibri" w:hAnsi="Calibri" w:eastAsia="Calibri" w:cs="Calibri" w:asciiTheme="minorAscii" w:hAnsiTheme="minorAscii" w:eastAsiaTheme="minorAscii" w:cstheme="minorAscii"/>
          <w:color w:val="FF0000"/>
          <w:sz w:val="24"/>
          <w:szCs w:val="24"/>
        </w:rPr>
      </w:pPr>
      <w:r w:rsidRPr="0CFF53F1" w:rsidR="0CFF53F1">
        <w:rPr>
          <w:rStyle w:val="nfasisintenso"/>
          <w:rFonts w:ascii="Calibri" w:hAnsi="Calibri" w:eastAsia="Calibri" w:cs="Calibri" w:asciiTheme="minorAscii" w:hAnsiTheme="minorAscii" w:eastAsiaTheme="minorAscii" w:cstheme="minorAscii"/>
          <w:b w:val="1"/>
          <w:bCs w:val="1"/>
          <w:color w:val="auto"/>
          <w:sz w:val="24"/>
          <w:szCs w:val="24"/>
          <w:lang w:val="es-CO" w:eastAsia="ru-RU"/>
        </w:rPr>
        <w:t>Salida:</w:t>
      </w: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lang w:val="es-CO" w:eastAsia="ru-RU"/>
        </w:rPr>
        <w:t xml:space="preserve"> Mensaje de actualizado o no actualizado.</w:t>
      </w:r>
    </w:p>
    <w:p w:rsidRPr="00845435" w:rsidR="007B6158" w:rsidP="6AA9238C" w:rsidRDefault="007B6158" w14:paraId="2CBC346C" w14:textId="77777777" w14:noSpellErr="1">
      <w:pPr>
        <w:pStyle w:val="Ttulo1"/>
        <w:rPr>
          <w:rStyle w:val="nfasisintenso"/>
          <w:rFonts w:ascii="Calibri" w:hAnsi="Calibri" w:eastAsia="Calibri" w:cs="Calibri" w:asciiTheme="minorAscii" w:hAnsiTheme="minorAscii" w:eastAsiaTheme="minorAscii" w:cstheme="minorAscii"/>
          <w:b w:val="1"/>
          <w:bCs w:val="1"/>
          <w:i w:val="0"/>
          <w:iCs w:val="0"/>
          <w:color w:val="365F91" w:themeColor="accent1" w:themeShade="BF"/>
          <w:sz w:val="24"/>
          <w:szCs w:val="24"/>
        </w:rPr>
      </w:pPr>
      <w:r w:rsidRPr="6AA9238C" w:rsidR="6AA9238C">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rPr>
        <w:t>Requisitos de Usuario y Tecnológicos</w:t>
      </w:r>
    </w:p>
    <w:p w:rsidRPr="00845435" w:rsidR="007B6158" w:rsidP="6AA9238C" w:rsidRDefault="007B6158" w14:paraId="4B33DCAA" w14:textId="77777777" w14:noSpellErr="1">
      <w:pPr>
        <w:rPr>
          <w:rFonts w:ascii="Calibri" w:hAnsi="Calibri" w:eastAsia="Calibri" w:cs="Calibri" w:asciiTheme="minorAscii" w:hAnsiTheme="minorAscii" w:eastAsiaTheme="minorAscii" w:cstheme="minorAscii"/>
          <w:sz w:val="24"/>
          <w:szCs w:val="24"/>
        </w:rPr>
      </w:pPr>
    </w:p>
    <w:p w:rsidRPr="00845435" w:rsidR="007B6158" w:rsidP="6AA9238C" w:rsidRDefault="007B6158" w14:paraId="1FA53FE6" w14:textId="77777777" w14:noSpellErr="1">
      <w:pPr>
        <w:ind w:left="708"/>
        <w:rPr>
          <w:rStyle w:val="nfasisintenso"/>
          <w:rFonts w:ascii="Calibri" w:hAnsi="Calibri" w:eastAsia="Calibri" w:cs="Calibri" w:asciiTheme="minorAscii" w:hAnsiTheme="minorAscii" w:eastAsiaTheme="minorAscii" w:cstheme="minorAscii"/>
          <w:sz w:val="24"/>
          <w:szCs w:val="24"/>
        </w:rPr>
      </w:pPr>
      <w:r w:rsidRPr="0CFF53F1" w:rsidR="0CFF53F1">
        <w:rPr>
          <w:rStyle w:val="nfasisintenso"/>
          <w:rFonts w:ascii="Calibri" w:hAnsi="Calibri" w:eastAsia="Calibri" w:cs="Calibri" w:asciiTheme="minorAscii" w:hAnsiTheme="minorAscii" w:eastAsiaTheme="minorAscii" w:cstheme="minorAscii"/>
          <w:sz w:val="24"/>
          <w:szCs w:val="24"/>
        </w:rPr>
        <w:t>Requisitos de usuario</w:t>
      </w:r>
    </w:p>
    <w:p w:rsidR="6AA9238C" w:rsidP="0CFF53F1" w:rsidRDefault="6AA9238C" w14:paraId="43A00D85" w14:textId="086559E2">
      <w:pPr>
        <w:pStyle w:val="Normal"/>
        <w:ind w:left="708"/>
        <w:rPr>
          <w:rStyle w:val="nfasisintenso"/>
          <w:rFonts w:ascii="Calibri" w:hAnsi="Calibri" w:eastAsia="Calibri" w:cs="Calibri" w:asciiTheme="minorAscii" w:hAnsiTheme="minorAscii" w:eastAsiaTheme="minorAscii" w:cstheme="minorAscii"/>
          <w:b w:val="0"/>
          <w:bCs w:val="0"/>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rPr>
        <w:t>-El sistema demanda que el usuario cuente con un conocimiento básico de Internet y de su funcionamiento.</w:t>
      </w:r>
    </w:p>
    <w:p w:rsidR="6AA9238C" w:rsidP="0CFF53F1" w:rsidRDefault="6AA9238C" w14:paraId="74853A9F" w14:textId="5C032BA7">
      <w:pPr>
        <w:pStyle w:val="Normal"/>
        <w:ind w:left="708"/>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CO"/>
        </w:rPr>
        <w:t>-El sistema debe ser compatible con el sistema operativo Windows.</w:t>
      </w:r>
    </w:p>
    <w:p w:rsidR="6AA9238C" w:rsidP="6AA9238C" w:rsidRDefault="6AA9238C" w14:paraId="7CE4FE99" w14:textId="665F0B96">
      <w:pPr>
        <w:pStyle w:val="Normal"/>
        <w:ind w:left="708"/>
        <w:rPr>
          <w:rStyle w:val="nfasisintenso"/>
          <w:rFonts w:ascii="Calibri" w:hAnsi="Calibri" w:eastAsia="Calibri" w:cs="Calibri" w:asciiTheme="minorAscii" w:hAnsiTheme="minorAscii" w:eastAsiaTheme="minorAscii" w:cstheme="minorAscii"/>
          <w:sz w:val="24"/>
          <w:szCs w:val="24"/>
        </w:rPr>
      </w:pPr>
    </w:p>
    <w:p w:rsidRPr="00845435" w:rsidR="007B6158" w:rsidP="6AA9238C" w:rsidRDefault="007B6158" w14:paraId="57C81890" w14:textId="77777777" w14:noSpellErr="1">
      <w:pPr>
        <w:pStyle w:val="Div"/>
        <w:spacing w:after="280" w:afterAutospacing="on"/>
        <w:ind w:left="708"/>
        <w:rPr>
          <w:rStyle w:val="nfasisintenso"/>
          <w:rFonts w:ascii="Calibri" w:hAnsi="Calibri" w:eastAsia="Calibri" w:cs="Calibri" w:asciiTheme="minorAscii" w:hAnsiTheme="minorAscii" w:eastAsiaTheme="minorAscii" w:cstheme="minorAscii"/>
          <w:sz w:val="24"/>
          <w:szCs w:val="24"/>
          <w:lang w:val="es-CO"/>
        </w:rPr>
      </w:pPr>
      <w:r w:rsidRPr="6AA9238C" w:rsidR="6AA9238C">
        <w:rPr>
          <w:rStyle w:val="nfasisintenso"/>
          <w:rFonts w:ascii="Calibri" w:hAnsi="Calibri" w:eastAsia="Calibri" w:cs="Calibri" w:asciiTheme="minorAscii" w:hAnsiTheme="minorAscii" w:eastAsiaTheme="minorAscii" w:cstheme="minorAscii"/>
          <w:sz w:val="24"/>
          <w:szCs w:val="24"/>
          <w:lang w:val="es-CO"/>
        </w:rPr>
        <w:t> Requisitos tecnológicos</w:t>
      </w:r>
    </w:p>
    <w:p w:rsidR="6AA9238C" w:rsidP="6AA9238C" w:rsidRDefault="6AA9238C" w14:paraId="31A2FBE7" w14:textId="73728C3A">
      <w:pPr>
        <w:pStyle w:val="Div"/>
        <w:spacing w:afterAutospacing="on"/>
        <w:ind w:left="708"/>
        <w:rPr>
          <w:rStyle w:val="nfasisintenso"/>
          <w:rFonts w:ascii="Calibri" w:hAnsi="Calibri" w:eastAsia="Calibri" w:cs="Calibri" w:asciiTheme="minorAscii" w:hAnsiTheme="minorAscii" w:eastAsiaTheme="minorAscii" w:cstheme="minorAscii"/>
          <w:color w:val="000000" w:themeColor="text1" w:themeTint="FF" w:themeShade="FF"/>
          <w:sz w:val="24"/>
          <w:szCs w:val="24"/>
          <w:lang w:val="es-CO"/>
        </w:rPr>
      </w:pPr>
    </w:p>
    <w:p w:rsidR="6AA9238C" w:rsidP="0CFF53F1" w:rsidRDefault="6AA9238C" w14:paraId="350D439A" w14:textId="60066CB4">
      <w:pPr>
        <w:ind w:left="708"/>
        <w:jc w:val="both"/>
        <w:rPr>
          <w:rStyle w:val="nfasisintenso"/>
          <w:rFonts w:ascii="Calibri" w:hAnsi="Calibri" w:eastAsia="Calibri" w:cs="Calibri" w:asciiTheme="minorAscii" w:hAnsiTheme="minorAscii" w:eastAsiaTheme="minorAscii" w:cstheme="minorAscii"/>
          <w:b w:val="0"/>
          <w:bCs w:val="0"/>
          <w:color w:val="auto"/>
          <w:sz w:val="24"/>
          <w:szCs w:val="24"/>
        </w:rPr>
      </w:pPr>
      <w:r w:rsidRPr="0CFF53F1" w:rsidR="0CFF53F1">
        <w:rPr>
          <w:rStyle w:val="nfasisintenso"/>
          <w:rFonts w:ascii="Calibri" w:hAnsi="Calibri" w:eastAsia="Calibri" w:cs="Calibri" w:asciiTheme="minorAscii" w:hAnsiTheme="minorAscii" w:eastAsiaTheme="minorAscii" w:cstheme="minorAscii"/>
          <w:b w:val="0"/>
          <w:bCs w:val="0"/>
          <w:color w:val="auto"/>
          <w:sz w:val="24"/>
          <w:szCs w:val="24"/>
        </w:rPr>
        <w:t>- Disponer de un dispositivo habilitado para conectarse a internet, así como del acceso a Internet.</w:t>
      </w:r>
    </w:p>
    <w:p w:rsidR="0CFF53F1" w:rsidP="0CFF53F1" w:rsidRDefault="0CFF53F1" w14:paraId="42548C65" w14:textId="313862C2">
      <w:pPr>
        <w:pStyle w:val="Normal"/>
        <w:ind w:left="708"/>
        <w:jc w:val="both"/>
        <w:rPr>
          <w:rFonts w:ascii="Arial" w:hAnsi="Arial" w:eastAsia="Arial" w:cs="Arial"/>
          <w:noProof w:val="0"/>
          <w:sz w:val="22"/>
          <w:szCs w:val="22"/>
          <w:lang w:val="es-419"/>
        </w:rPr>
      </w:pPr>
      <w:r w:rsidRPr="0CFF53F1" w:rsidR="0CFF53F1">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t>- El sistema debe poseer interfaces gráficas intuitivas.</w:t>
      </w:r>
    </w:p>
    <w:p w:rsidR="0CFF53F1" w:rsidP="0CFF53F1" w:rsidRDefault="0CFF53F1" w14:paraId="5B9A10C3" w14:textId="10918852">
      <w:pPr>
        <w:pStyle w:val="Normal"/>
        <w:ind w:left="708"/>
        <w:rPr>
          <w:rStyle w:val="nfasisintenso"/>
          <w:rFonts w:ascii="Calibri" w:hAnsi="Calibri" w:eastAsia="Calibri" w:cs="Calibri" w:asciiTheme="minorAscii" w:hAnsiTheme="minorAscii" w:eastAsiaTheme="minorAscii" w:cstheme="minorAscii"/>
          <w:b w:val="0"/>
          <w:bCs w:val="0"/>
          <w:noProof w:val="0"/>
          <w:color w:val="auto"/>
          <w:sz w:val="24"/>
          <w:szCs w:val="24"/>
          <w:lang w:val="es-419"/>
        </w:rPr>
      </w:pPr>
    </w:p>
    <w:p w:rsidR="1E5A264B" w:rsidP="1E5A264B" w:rsidRDefault="1E5A264B" w14:paraId="54B96661" w14:textId="54DC5DD6">
      <w:pPr>
        <w:pStyle w:val="Normal"/>
        <w:ind w:left="708"/>
        <w:rPr>
          <w:rStyle w:val="nfasisintenso"/>
          <w:rFonts w:ascii="Calibri" w:hAnsi="Calibri" w:eastAsia="Calibri" w:cs="Calibri" w:asciiTheme="minorAscii" w:hAnsiTheme="minorAscii" w:eastAsiaTheme="minorAscii" w:cstheme="minorAscii"/>
          <w:b w:val="0"/>
          <w:bCs w:val="0"/>
          <w:color w:val="auto"/>
          <w:sz w:val="24"/>
          <w:szCs w:val="24"/>
        </w:rPr>
      </w:pPr>
    </w:p>
    <w:p w:rsidR="0CFF53F1" w:rsidRDefault="0CFF53F1" w14:paraId="23B3BFA7" w14:textId="30AF23E7">
      <w:r>
        <w:br w:type="page"/>
      </w:r>
    </w:p>
    <w:p w:rsidR="1E5A264B" w:rsidP="1E5A264B" w:rsidRDefault="1E5A264B" w14:paraId="17C25486" w14:textId="6AF6BEBF">
      <w:pPr>
        <w:pStyle w:val="Ttulo1"/>
        <w:bidi w:val="0"/>
        <w:spacing w:before="480" w:beforeAutospacing="off" w:after="0" w:afterAutospacing="off" w:line="276" w:lineRule="auto"/>
        <w:ind w:left="0" w:right="0"/>
        <w:jc w:val="left"/>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lang w:val="es-CO"/>
        </w:rPr>
      </w:pPr>
      <w:r w:rsidRPr="0CFF53F1" w:rsidR="0CFF53F1">
        <w:rPr>
          <w:rStyle w:val="nfasisintenso"/>
          <w:rFonts w:ascii="Calibri" w:hAnsi="Calibri" w:eastAsia="Calibri" w:cs="Calibri" w:asciiTheme="minorAscii" w:hAnsiTheme="minorAscii" w:eastAsiaTheme="minorAscii" w:cstheme="minorAscii"/>
          <w:b w:val="1"/>
          <w:bCs w:val="1"/>
          <w:i w:val="0"/>
          <w:iCs w:val="0"/>
          <w:color w:val="365F91" w:themeColor="accent1" w:themeTint="FF" w:themeShade="BF"/>
          <w:sz w:val="24"/>
          <w:szCs w:val="24"/>
          <w:lang w:val="es-CO"/>
        </w:rPr>
        <w:t>Evidencias (reuniones de equipo)</w:t>
      </w:r>
    </w:p>
    <w:p w:rsidR="6AA9238C" w:rsidP="6AA9238C" w:rsidRDefault="6AA9238C" w14:paraId="0C91FAAF" w14:textId="70351C18">
      <w:pPr>
        <w:pStyle w:val="Div"/>
        <w:spacing w:afterAutospacing="on"/>
        <w:ind w:left="708"/>
      </w:pPr>
      <w:r>
        <w:drawing>
          <wp:inline wp14:editId="69F37FC0" wp14:anchorId="528E53B9">
            <wp:extent cx="4572000" cy="3048000"/>
            <wp:effectExtent l="0" t="0" r="0" b="0"/>
            <wp:docPr id="1380797964" name="" title=""/>
            <wp:cNvGraphicFramePr>
              <a:graphicFrameLocks noChangeAspect="1"/>
            </wp:cNvGraphicFramePr>
            <a:graphic>
              <a:graphicData uri="http://schemas.openxmlformats.org/drawingml/2006/picture">
                <pic:pic>
                  <pic:nvPicPr>
                    <pic:cNvPr id="0" name=""/>
                    <pic:cNvPicPr/>
                  </pic:nvPicPr>
                  <pic:blipFill>
                    <a:blip r:embed="R53392964af1c454f">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CFF53F1" w:rsidP="0CFF53F1" w:rsidRDefault="0CFF53F1" w14:paraId="0113C14F" w14:textId="3AF25BC4">
      <w:pPr>
        <w:pStyle w:val="Div"/>
        <w:spacing w:afterAutospacing="on"/>
        <w:ind w:left="708"/>
        <w:rPr>
          <w:rFonts w:ascii="Verdana" w:hAnsi="Verdana" w:eastAsia="Verdana" w:cs="Verdana"/>
          <w:color w:val="000000" w:themeColor="text1" w:themeTint="FF" w:themeShade="FF"/>
          <w:sz w:val="20"/>
          <w:szCs w:val="20"/>
        </w:rPr>
      </w:pPr>
    </w:p>
    <w:p w:rsidR="0CFF53F1" w:rsidP="0CFF53F1" w:rsidRDefault="0CFF53F1" w14:paraId="02465B8D" w14:textId="1BC011EB">
      <w:pPr>
        <w:pStyle w:val="Div"/>
        <w:spacing w:afterAutospacing="on"/>
        <w:ind w:left="708"/>
        <w:rPr>
          <w:rFonts w:ascii="Verdana" w:hAnsi="Verdana" w:eastAsia="Verdana" w:cs="Verdana"/>
          <w:color w:val="000000" w:themeColor="text1" w:themeTint="FF" w:themeShade="FF"/>
          <w:sz w:val="20"/>
          <w:szCs w:val="20"/>
        </w:rPr>
      </w:pPr>
      <w:r>
        <w:drawing>
          <wp:inline wp14:editId="3C9D0CDA" wp14:anchorId="30136042">
            <wp:extent cx="4572000" cy="2200275"/>
            <wp:effectExtent l="0" t="0" r="0" b="0"/>
            <wp:docPr id="34392057" name="" title=""/>
            <wp:cNvGraphicFramePr>
              <a:graphicFrameLocks noChangeAspect="1"/>
            </wp:cNvGraphicFramePr>
            <a:graphic>
              <a:graphicData uri="http://schemas.openxmlformats.org/drawingml/2006/picture">
                <pic:pic>
                  <pic:nvPicPr>
                    <pic:cNvPr id="0" name=""/>
                    <pic:cNvPicPr/>
                  </pic:nvPicPr>
                  <pic:blipFill>
                    <a:blip r:embed="Rbe28c33b5f764c1b">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E5A264B" w:rsidP="1E5A264B" w:rsidRDefault="1E5A264B" w14:paraId="13EA10FB" w14:textId="0F115374">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353952A5" w14:textId="36DE2332">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541EFBEB" w14:textId="5B7A7F0F">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046A9B8A" w14:textId="475BDC5A">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7438B04C" w14:textId="475BDC5A">
      <w:pPr>
        <w:pStyle w:val="Div"/>
        <w:spacing w:afterAutospacing="on"/>
        <w:ind w:left="708"/>
        <w:rPr>
          <w:rFonts w:ascii="Verdana" w:hAnsi="Verdana" w:eastAsia="Verdana" w:cs="Verdana"/>
          <w:color w:val="000000" w:themeColor="text1" w:themeTint="FF" w:themeShade="FF"/>
          <w:sz w:val="20"/>
          <w:szCs w:val="20"/>
        </w:rPr>
      </w:pPr>
      <w:r>
        <w:drawing>
          <wp:inline wp14:editId="73E1EE70" wp14:anchorId="7919D093">
            <wp:extent cx="4572000" cy="2200275"/>
            <wp:effectExtent l="0" t="0" r="0" b="0"/>
            <wp:docPr id="1572717841" name="" title="Insertando imagen..."/>
            <wp:cNvGraphicFramePr>
              <a:graphicFrameLocks noChangeAspect="1"/>
            </wp:cNvGraphicFramePr>
            <a:graphic>
              <a:graphicData uri="http://schemas.openxmlformats.org/drawingml/2006/picture">
                <pic:pic>
                  <pic:nvPicPr>
                    <pic:cNvPr id="0" name=""/>
                    <pic:cNvPicPr/>
                  </pic:nvPicPr>
                  <pic:blipFill>
                    <a:blip r:embed="Ra562709ff97847af">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E5A264B" w:rsidP="1E5A264B" w:rsidRDefault="1E5A264B" w14:paraId="4BD7CAD5" w14:textId="07F4A7AD">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6F34DA14" w14:textId="5DA281B9">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74E6B712" w14:textId="5E07D451">
      <w:pPr>
        <w:pStyle w:val="Div"/>
        <w:spacing w:afterAutospacing="on"/>
        <w:ind w:left="708"/>
        <w:rPr>
          <w:rFonts w:ascii="Verdana" w:hAnsi="Verdana" w:eastAsia="Verdana" w:cs="Verdana"/>
          <w:color w:val="000000" w:themeColor="text1" w:themeTint="FF" w:themeShade="FF"/>
          <w:sz w:val="20"/>
          <w:szCs w:val="20"/>
        </w:rPr>
      </w:pPr>
      <w:r>
        <w:drawing>
          <wp:inline wp14:editId="771C0215" wp14:anchorId="71244FD5">
            <wp:extent cx="4572000" cy="2571750"/>
            <wp:effectExtent l="0" t="0" r="0" b="0"/>
            <wp:docPr id="341722156" name="" title=""/>
            <wp:cNvGraphicFramePr>
              <a:graphicFrameLocks noChangeAspect="1"/>
            </wp:cNvGraphicFramePr>
            <a:graphic>
              <a:graphicData uri="http://schemas.openxmlformats.org/drawingml/2006/picture">
                <pic:pic>
                  <pic:nvPicPr>
                    <pic:cNvPr id="0" name=""/>
                    <pic:cNvPicPr/>
                  </pic:nvPicPr>
                  <pic:blipFill>
                    <a:blip r:embed="Re627b71bc8bb47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1E5A264B" w:rsidP="1E5A264B" w:rsidRDefault="1E5A264B" w14:paraId="22141405" w14:textId="64AEE60F">
      <w:pPr>
        <w:pStyle w:val="Div"/>
        <w:spacing w:afterAutospacing="on"/>
        <w:ind w:left="708"/>
      </w:pPr>
      <w:r>
        <w:drawing>
          <wp:inline wp14:editId="713F3706" wp14:anchorId="26D2B786">
            <wp:extent cx="4572000" cy="2571750"/>
            <wp:effectExtent l="0" t="0" r="0" b="0"/>
            <wp:docPr id="1531535813" name="" title=""/>
            <wp:cNvGraphicFramePr>
              <a:graphicFrameLocks noChangeAspect="1"/>
            </wp:cNvGraphicFramePr>
            <a:graphic>
              <a:graphicData uri="http://schemas.openxmlformats.org/drawingml/2006/picture">
                <pic:pic>
                  <pic:nvPicPr>
                    <pic:cNvPr id="0" name=""/>
                    <pic:cNvPicPr/>
                  </pic:nvPicPr>
                  <pic:blipFill>
                    <a:blip r:embed="Red8bfffe99864b6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CFF53F1" w:rsidP="0CFF53F1" w:rsidRDefault="0CFF53F1" w14:paraId="1D10D2F6" w14:textId="6D0145A1">
      <w:pPr>
        <w:pStyle w:val="Div"/>
        <w:spacing w:afterAutospacing="on"/>
        <w:ind w:left="708"/>
        <w:rPr>
          <w:rFonts w:ascii="Verdana" w:hAnsi="Verdana" w:eastAsia="Verdana" w:cs="Verdana"/>
          <w:color w:val="000000" w:themeColor="text1" w:themeTint="FF" w:themeShade="FF"/>
          <w:sz w:val="20"/>
          <w:szCs w:val="20"/>
        </w:rPr>
      </w:pPr>
    </w:p>
    <w:p w:rsidR="0CFF53F1" w:rsidP="0CFF53F1" w:rsidRDefault="0CFF53F1" w14:paraId="028C4446" w14:textId="330CFC13">
      <w:pPr>
        <w:pStyle w:val="Div"/>
        <w:spacing w:afterAutospacing="on"/>
        <w:ind w:left="708"/>
        <w:rPr>
          <w:rFonts w:ascii="Verdana" w:hAnsi="Verdana" w:eastAsia="Verdana" w:cs="Verdana"/>
          <w:color w:val="000000" w:themeColor="text1" w:themeTint="FF" w:themeShade="FF"/>
          <w:sz w:val="20"/>
          <w:szCs w:val="20"/>
        </w:rPr>
      </w:pPr>
    </w:p>
    <w:p w:rsidR="0CFF53F1" w:rsidP="0CFF53F1" w:rsidRDefault="0CFF53F1" w14:paraId="0BC25E74" w14:textId="0020DB74">
      <w:pPr>
        <w:pStyle w:val="Div"/>
        <w:spacing w:afterAutospacing="on"/>
        <w:ind w:left="708"/>
        <w:rPr>
          <w:rFonts w:ascii="Verdana" w:hAnsi="Verdana" w:eastAsia="Verdana" w:cs="Verdana"/>
          <w:b w:val="1"/>
          <w:bCs w:val="1"/>
          <w:color w:val="00B0F0"/>
          <w:sz w:val="20"/>
          <w:szCs w:val="20"/>
        </w:rPr>
      </w:pPr>
      <w:proofErr w:type="spellStart"/>
      <w:r w:rsidRPr="0CFF53F1" w:rsidR="0CFF53F1">
        <w:rPr>
          <w:rFonts w:ascii="Verdana" w:hAnsi="Verdana" w:eastAsia="Verdana" w:cs="Verdana"/>
          <w:b w:val="1"/>
          <w:bCs w:val="1"/>
          <w:color w:val="00B0F0"/>
          <w:sz w:val="20"/>
          <w:szCs w:val="20"/>
        </w:rPr>
        <w:t>Jira</w:t>
      </w:r>
      <w:proofErr w:type="spellEnd"/>
    </w:p>
    <w:p w:rsidR="0CFF53F1" w:rsidP="0CFF53F1" w:rsidRDefault="0CFF53F1" w14:paraId="3110D2CC" w14:textId="0D2B0A7F">
      <w:pPr>
        <w:pStyle w:val="Div"/>
        <w:spacing w:afterAutospacing="on"/>
        <w:ind w:left="708"/>
      </w:pPr>
      <w:r>
        <w:drawing>
          <wp:inline wp14:editId="774461AC" wp14:anchorId="46435C17">
            <wp:extent cx="4572000" cy="2066925"/>
            <wp:effectExtent l="0" t="0" r="0" b="0"/>
            <wp:docPr id="799439009" name="" title=""/>
            <wp:cNvGraphicFramePr>
              <a:graphicFrameLocks noChangeAspect="1"/>
            </wp:cNvGraphicFramePr>
            <a:graphic>
              <a:graphicData uri="http://schemas.openxmlformats.org/drawingml/2006/picture">
                <pic:pic>
                  <pic:nvPicPr>
                    <pic:cNvPr id="0" name=""/>
                    <pic:cNvPicPr/>
                  </pic:nvPicPr>
                  <pic:blipFill>
                    <a:blip r:embed="R2cb3f8ad67a14287">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0CFF53F1" w:rsidP="0CFF53F1" w:rsidRDefault="0CFF53F1" w14:paraId="29BB0C41" w14:textId="273686F3">
      <w:pPr>
        <w:pStyle w:val="Div"/>
        <w:spacing w:afterAutospacing="on"/>
        <w:ind w:left="708"/>
        <w:rPr>
          <w:rFonts w:ascii="Verdana" w:hAnsi="Verdana" w:eastAsia="Verdana" w:cs="Verdana"/>
          <w:color w:val="000000" w:themeColor="text1" w:themeTint="FF" w:themeShade="FF"/>
          <w:sz w:val="20"/>
          <w:szCs w:val="20"/>
        </w:rPr>
      </w:pPr>
    </w:p>
    <w:p w:rsidR="0CFF53F1" w:rsidP="0CFF53F1" w:rsidRDefault="0CFF53F1" w14:paraId="577F67B8" w14:textId="5D432628">
      <w:pPr>
        <w:pStyle w:val="Div"/>
        <w:spacing w:afterAutospacing="on"/>
        <w:ind w:left="708"/>
        <w:rPr>
          <w:rFonts w:ascii="Verdana" w:hAnsi="Verdana" w:eastAsia="Verdana" w:cs="Verdana"/>
          <w:color w:val="000000" w:themeColor="text1" w:themeTint="FF" w:themeShade="FF"/>
          <w:sz w:val="20"/>
          <w:szCs w:val="20"/>
        </w:rPr>
      </w:pPr>
      <w:r>
        <w:drawing>
          <wp:inline wp14:editId="32278A9E" wp14:anchorId="2677190D">
            <wp:extent cx="4572000" cy="2066925"/>
            <wp:effectExtent l="0" t="0" r="0" b="0"/>
            <wp:docPr id="2139534785" name="" title=""/>
            <wp:cNvGraphicFramePr>
              <a:graphicFrameLocks noChangeAspect="1"/>
            </wp:cNvGraphicFramePr>
            <a:graphic>
              <a:graphicData uri="http://schemas.openxmlformats.org/drawingml/2006/picture">
                <pic:pic>
                  <pic:nvPicPr>
                    <pic:cNvPr id="0" name=""/>
                    <pic:cNvPicPr/>
                  </pic:nvPicPr>
                  <pic:blipFill>
                    <a:blip r:embed="R5410c60bf39341de">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1E5A264B" w:rsidP="1E5A264B" w:rsidRDefault="1E5A264B" w14:paraId="04CCEF5F" w14:textId="5636C8A3">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30FD74CE" w14:textId="26BEB744">
      <w:pPr>
        <w:pStyle w:val="Div"/>
        <w:spacing w:afterAutospacing="on"/>
        <w:ind w:left="708"/>
        <w:rPr>
          <w:rFonts w:ascii="Verdana" w:hAnsi="Verdana" w:eastAsia="Verdana" w:cs="Verdana"/>
          <w:color w:val="000000" w:themeColor="text1" w:themeTint="FF" w:themeShade="FF"/>
          <w:sz w:val="20"/>
          <w:szCs w:val="20"/>
        </w:rPr>
      </w:pPr>
    </w:p>
    <w:p w:rsidR="1E5A264B" w:rsidP="1E5A264B" w:rsidRDefault="1E5A264B" w14:paraId="41320BEC" w14:textId="085A0BB9">
      <w:pPr>
        <w:pStyle w:val="Div"/>
        <w:spacing w:afterAutospacing="on"/>
        <w:ind w:left="708"/>
        <w:rPr>
          <w:rFonts w:ascii="Verdana" w:hAnsi="Verdana" w:eastAsia="Verdana" w:cs="Verdana"/>
          <w:color w:val="000000" w:themeColor="text1" w:themeTint="FF" w:themeShade="FF"/>
          <w:sz w:val="20"/>
          <w:szCs w:val="20"/>
        </w:rPr>
      </w:pPr>
      <w:r>
        <w:drawing>
          <wp:inline wp14:editId="1B374DCF" wp14:anchorId="1C9AD8D1">
            <wp:extent cx="4619625" cy="2040335"/>
            <wp:effectExtent l="0" t="0" r="0" b="0"/>
            <wp:docPr id="1403405987" name="" title="Insertando imagen..."/>
            <wp:cNvGraphicFramePr>
              <a:graphicFrameLocks noChangeAspect="1"/>
            </wp:cNvGraphicFramePr>
            <a:graphic>
              <a:graphicData uri="http://schemas.openxmlformats.org/drawingml/2006/picture">
                <pic:pic>
                  <pic:nvPicPr>
                    <pic:cNvPr id="0" name=""/>
                    <pic:cNvPicPr/>
                  </pic:nvPicPr>
                  <pic:blipFill>
                    <a:blip r:embed="Rff68aa340ff64b86">
                      <a:extLst>
                        <a:ext xmlns:a="http://schemas.openxmlformats.org/drawingml/2006/main" uri="{28A0092B-C50C-407E-A947-70E740481C1C}">
                          <a14:useLocalDpi val="0"/>
                        </a:ext>
                      </a:extLst>
                    </a:blip>
                    <a:stretch>
                      <a:fillRect/>
                    </a:stretch>
                  </pic:blipFill>
                  <pic:spPr>
                    <a:xfrm>
                      <a:off x="0" y="0"/>
                      <a:ext cx="4619625" cy="2040335"/>
                    </a:xfrm>
                    <a:prstGeom prst="rect">
                      <a:avLst/>
                    </a:prstGeom>
                  </pic:spPr>
                </pic:pic>
              </a:graphicData>
            </a:graphic>
          </wp:inline>
        </w:drawing>
      </w:r>
    </w:p>
    <w:p w:rsidR="1E5A264B" w:rsidP="1E5A264B" w:rsidRDefault="1E5A264B" w14:paraId="28E44364" w14:textId="2B085C5B">
      <w:pPr>
        <w:pStyle w:val="Div"/>
        <w:spacing w:afterAutospacing="on"/>
        <w:ind w:left="708"/>
      </w:pPr>
    </w:p>
    <w:sectPr w:rsidRPr="00845435" w:rsidR="007B6158" w:rsidSect="009C55DE">
      <w:headerReference w:type="default" r:id="rId7"/>
      <w:pgSz w:w="12240" w:h="15840" w:orient="portrait"/>
      <w:pgMar w:top="1417" w:right="1701" w:bottom="1417" w:left="1701" w:header="708" w:footer="708" w:gutter="0"/>
      <w:cols w:space="708"/>
      <w:docGrid w:linePitch="360"/>
      <w:footerReference w:type="default" r:id="Ra5a2d098b8624b0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1352B" w:rsidP="002F0016" w:rsidRDefault="00C1352B" w14:paraId="17CB7B64" w14:textId="77777777">
      <w:pPr>
        <w:spacing w:after="0" w:line="240" w:lineRule="auto"/>
      </w:pPr>
      <w:r>
        <w:separator/>
      </w:r>
    </w:p>
  </w:endnote>
  <w:endnote w:type="continuationSeparator" w:id="0">
    <w:p w:rsidR="00C1352B" w:rsidP="002F0016" w:rsidRDefault="00C1352B" w14:paraId="40C933D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0CFF53F1" w:rsidTr="0CFF53F1" w14:paraId="1269BAC1">
      <w:tc>
        <w:tcPr>
          <w:tcW w:w="2945" w:type="dxa"/>
          <w:tcMar/>
        </w:tcPr>
        <w:p w:rsidR="0CFF53F1" w:rsidP="0CFF53F1" w:rsidRDefault="0CFF53F1" w14:paraId="12742489" w14:textId="21F63B4B">
          <w:pPr>
            <w:pStyle w:val="Encabezado"/>
            <w:bidi w:val="0"/>
            <w:ind w:left="-115"/>
            <w:jc w:val="left"/>
          </w:pPr>
        </w:p>
      </w:tc>
      <w:tc>
        <w:tcPr>
          <w:tcW w:w="2945" w:type="dxa"/>
          <w:tcMar/>
        </w:tcPr>
        <w:p w:rsidR="0CFF53F1" w:rsidP="0CFF53F1" w:rsidRDefault="0CFF53F1" w14:paraId="5A3F5C33" w14:textId="4FDDDB20">
          <w:pPr>
            <w:pStyle w:val="Encabezado"/>
            <w:bidi w:val="0"/>
            <w:jc w:val="center"/>
          </w:pPr>
        </w:p>
      </w:tc>
      <w:tc>
        <w:tcPr>
          <w:tcW w:w="2945" w:type="dxa"/>
          <w:tcMar/>
        </w:tcPr>
        <w:p w:rsidR="0CFF53F1" w:rsidP="0CFF53F1" w:rsidRDefault="0CFF53F1" w14:paraId="3F281056" w14:textId="0DDC5FAE">
          <w:pPr>
            <w:pStyle w:val="Encabezado"/>
            <w:bidi w:val="0"/>
            <w:ind w:right="-115"/>
            <w:jc w:val="right"/>
          </w:pPr>
        </w:p>
      </w:tc>
    </w:tr>
  </w:tbl>
  <w:p w:rsidR="0CFF53F1" w:rsidP="0CFF53F1" w:rsidRDefault="0CFF53F1" w14:paraId="29AD6611" w14:textId="5BA52D00">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1352B" w:rsidP="002F0016" w:rsidRDefault="00C1352B" w14:paraId="5DFA0A7A" w14:textId="77777777">
      <w:pPr>
        <w:spacing w:after="0" w:line="240" w:lineRule="auto"/>
      </w:pPr>
      <w:r>
        <w:separator/>
      </w:r>
    </w:p>
  </w:footnote>
  <w:footnote w:type="continuationSeparator" w:id="0">
    <w:p w:rsidR="00C1352B" w:rsidP="002F0016" w:rsidRDefault="00C1352B" w14:paraId="70D6BFE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0016" w:rsidP="0CFF53F1" w:rsidRDefault="002F0016" w14:paraId="123A7EA0" w14:textId="2DA4C187">
    <w:pPr>
      <w:pStyle w:val="Encabezado"/>
      <w:jc w:val="right"/>
      <w:rPr>
        <w:rFonts w:ascii="Cambria" w:hAnsi="Cambria" w:eastAsia="" w:cs="" w:asciiTheme="majorAscii" w:hAnsiTheme="majorAscii" w:eastAsiaTheme="majorEastAsia" w:cstheme="majorBidi"/>
        <w:b w:val="1"/>
        <w:bCs w:val="1"/>
        <w:i w:val="1"/>
        <w:iCs w:val="1"/>
        <w:noProof/>
        <w:color w:val="4F81BD" w:themeColor="accent1" w:themeTint="FF" w:themeShade="FF"/>
        <w:sz w:val="26"/>
        <w:szCs w:val="26"/>
        <w:lang w:eastAsia="es-CO"/>
      </w:rPr>
    </w:pPr>
  </w:p>
  <w:p w:rsidR="002F0016" w:rsidRDefault="002F0016" w14:paraId="69188D39" w14:textId="77777777">
    <w:pPr>
      <w:pStyle w:val="Encabezado"/>
    </w:pPr>
  </w:p>
</w:hdr>
</file>

<file path=word/intelligence2.xml><?xml version="1.0" encoding="utf-8"?>
<int2:intelligence xmlns:int2="http://schemas.microsoft.com/office/intelligence/2020/intelligence">
  <int2:observations>
    <int2:textHash int2:hashCode="P7duxHqZE/YeG7" int2:id="Wkh2lHPC">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hybridMultilevel"/>
    <w:tmpl w:val="00000001"/>
    <w:lvl w:ilvl="0" w:tplc="345AC034">
      <w:start w:val="1"/>
      <w:numFmt w:val="bullet"/>
      <w:lvlText w:val=""/>
      <w:lvlJc w:val="left"/>
      <w:pPr>
        <w:tabs>
          <w:tab w:val="num" w:pos="720"/>
        </w:tabs>
        <w:ind w:left="720" w:hanging="360"/>
      </w:pPr>
      <w:rPr>
        <w:rFonts w:ascii="Symbol" w:hAnsi="Symbol"/>
      </w:rPr>
    </w:lvl>
    <w:lvl w:ilvl="1" w:tplc="1414808C">
      <w:start w:val="1"/>
      <w:numFmt w:val="bullet"/>
      <w:lvlText w:val="o"/>
      <w:lvlJc w:val="left"/>
      <w:pPr>
        <w:tabs>
          <w:tab w:val="num" w:pos="1440"/>
        </w:tabs>
        <w:ind w:left="1440" w:hanging="360"/>
      </w:pPr>
      <w:rPr>
        <w:rFonts w:ascii="Courier New" w:hAnsi="Courier New"/>
      </w:rPr>
    </w:lvl>
    <w:lvl w:ilvl="2" w:tplc="E9D054DA">
      <w:start w:val="1"/>
      <w:numFmt w:val="bullet"/>
      <w:lvlText w:val=""/>
      <w:lvlJc w:val="left"/>
      <w:pPr>
        <w:tabs>
          <w:tab w:val="num" w:pos="2160"/>
        </w:tabs>
        <w:ind w:left="2160" w:hanging="360"/>
      </w:pPr>
      <w:rPr>
        <w:rFonts w:ascii="Wingdings" w:hAnsi="Wingdings"/>
      </w:rPr>
    </w:lvl>
    <w:lvl w:ilvl="3" w:tplc="A198D04E">
      <w:start w:val="1"/>
      <w:numFmt w:val="bullet"/>
      <w:lvlText w:val=""/>
      <w:lvlJc w:val="left"/>
      <w:pPr>
        <w:tabs>
          <w:tab w:val="num" w:pos="2880"/>
        </w:tabs>
        <w:ind w:left="2880" w:hanging="360"/>
      </w:pPr>
      <w:rPr>
        <w:rFonts w:ascii="Symbol" w:hAnsi="Symbol"/>
      </w:rPr>
    </w:lvl>
    <w:lvl w:ilvl="4" w:tplc="BF103C42">
      <w:start w:val="1"/>
      <w:numFmt w:val="bullet"/>
      <w:lvlText w:val="o"/>
      <w:lvlJc w:val="left"/>
      <w:pPr>
        <w:tabs>
          <w:tab w:val="num" w:pos="3600"/>
        </w:tabs>
        <w:ind w:left="3600" w:hanging="360"/>
      </w:pPr>
      <w:rPr>
        <w:rFonts w:ascii="Courier New" w:hAnsi="Courier New"/>
      </w:rPr>
    </w:lvl>
    <w:lvl w:ilvl="5" w:tplc="167040A8">
      <w:start w:val="1"/>
      <w:numFmt w:val="bullet"/>
      <w:lvlText w:val=""/>
      <w:lvlJc w:val="left"/>
      <w:pPr>
        <w:tabs>
          <w:tab w:val="num" w:pos="4320"/>
        </w:tabs>
        <w:ind w:left="4320" w:hanging="360"/>
      </w:pPr>
      <w:rPr>
        <w:rFonts w:ascii="Wingdings" w:hAnsi="Wingdings"/>
      </w:rPr>
    </w:lvl>
    <w:lvl w:ilvl="6" w:tplc="FD460EBE">
      <w:start w:val="1"/>
      <w:numFmt w:val="bullet"/>
      <w:lvlText w:val=""/>
      <w:lvlJc w:val="left"/>
      <w:pPr>
        <w:tabs>
          <w:tab w:val="num" w:pos="5040"/>
        </w:tabs>
        <w:ind w:left="5040" w:hanging="360"/>
      </w:pPr>
      <w:rPr>
        <w:rFonts w:ascii="Symbol" w:hAnsi="Symbol"/>
      </w:rPr>
    </w:lvl>
    <w:lvl w:ilvl="7" w:tplc="D90AE7E2">
      <w:start w:val="1"/>
      <w:numFmt w:val="bullet"/>
      <w:lvlText w:val="o"/>
      <w:lvlJc w:val="left"/>
      <w:pPr>
        <w:tabs>
          <w:tab w:val="num" w:pos="5760"/>
        </w:tabs>
        <w:ind w:left="5760" w:hanging="360"/>
      </w:pPr>
      <w:rPr>
        <w:rFonts w:ascii="Courier New" w:hAnsi="Courier New"/>
      </w:rPr>
    </w:lvl>
    <w:lvl w:ilvl="8" w:tplc="6ED8E57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5103DCE">
      <w:start w:val="1"/>
      <w:numFmt w:val="bullet"/>
      <w:lvlText w:val=""/>
      <w:lvlJc w:val="left"/>
      <w:pPr>
        <w:tabs>
          <w:tab w:val="num" w:pos="720"/>
        </w:tabs>
        <w:ind w:left="720" w:hanging="360"/>
      </w:pPr>
      <w:rPr>
        <w:rFonts w:ascii="Symbol" w:hAnsi="Symbol"/>
      </w:rPr>
    </w:lvl>
    <w:lvl w:ilvl="1" w:tplc="7B7A82CA">
      <w:start w:val="1"/>
      <w:numFmt w:val="bullet"/>
      <w:lvlText w:val="o"/>
      <w:lvlJc w:val="left"/>
      <w:pPr>
        <w:tabs>
          <w:tab w:val="num" w:pos="1440"/>
        </w:tabs>
        <w:ind w:left="1440" w:hanging="360"/>
      </w:pPr>
      <w:rPr>
        <w:rFonts w:ascii="Courier New" w:hAnsi="Courier New"/>
      </w:rPr>
    </w:lvl>
    <w:lvl w:ilvl="2" w:tplc="044C3526">
      <w:start w:val="1"/>
      <w:numFmt w:val="bullet"/>
      <w:lvlText w:val=""/>
      <w:lvlJc w:val="left"/>
      <w:pPr>
        <w:tabs>
          <w:tab w:val="num" w:pos="2160"/>
        </w:tabs>
        <w:ind w:left="2160" w:hanging="360"/>
      </w:pPr>
      <w:rPr>
        <w:rFonts w:ascii="Wingdings" w:hAnsi="Wingdings"/>
      </w:rPr>
    </w:lvl>
    <w:lvl w:ilvl="3" w:tplc="599C3DB2">
      <w:start w:val="1"/>
      <w:numFmt w:val="bullet"/>
      <w:lvlText w:val=""/>
      <w:lvlJc w:val="left"/>
      <w:pPr>
        <w:tabs>
          <w:tab w:val="num" w:pos="2880"/>
        </w:tabs>
        <w:ind w:left="2880" w:hanging="360"/>
      </w:pPr>
      <w:rPr>
        <w:rFonts w:ascii="Symbol" w:hAnsi="Symbol"/>
      </w:rPr>
    </w:lvl>
    <w:lvl w:ilvl="4" w:tplc="3282115E">
      <w:start w:val="1"/>
      <w:numFmt w:val="bullet"/>
      <w:lvlText w:val="o"/>
      <w:lvlJc w:val="left"/>
      <w:pPr>
        <w:tabs>
          <w:tab w:val="num" w:pos="3600"/>
        </w:tabs>
        <w:ind w:left="3600" w:hanging="360"/>
      </w:pPr>
      <w:rPr>
        <w:rFonts w:ascii="Courier New" w:hAnsi="Courier New"/>
      </w:rPr>
    </w:lvl>
    <w:lvl w:ilvl="5" w:tplc="A4503536">
      <w:start w:val="1"/>
      <w:numFmt w:val="bullet"/>
      <w:lvlText w:val=""/>
      <w:lvlJc w:val="left"/>
      <w:pPr>
        <w:tabs>
          <w:tab w:val="num" w:pos="4320"/>
        </w:tabs>
        <w:ind w:left="4320" w:hanging="360"/>
      </w:pPr>
      <w:rPr>
        <w:rFonts w:ascii="Wingdings" w:hAnsi="Wingdings"/>
      </w:rPr>
    </w:lvl>
    <w:lvl w:ilvl="6" w:tplc="BAE8FF5A">
      <w:start w:val="1"/>
      <w:numFmt w:val="bullet"/>
      <w:lvlText w:val=""/>
      <w:lvlJc w:val="left"/>
      <w:pPr>
        <w:tabs>
          <w:tab w:val="num" w:pos="5040"/>
        </w:tabs>
        <w:ind w:left="5040" w:hanging="360"/>
      </w:pPr>
      <w:rPr>
        <w:rFonts w:ascii="Symbol" w:hAnsi="Symbol"/>
      </w:rPr>
    </w:lvl>
    <w:lvl w:ilvl="7" w:tplc="D610A51E">
      <w:start w:val="1"/>
      <w:numFmt w:val="bullet"/>
      <w:lvlText w:val="o"/>
      <w:lvlJc w:val="left"/>
      <w:pPr>
        <w:tabs>
          <w:tab w:val="num" w:pos="5760"/>
        </w:tabs>
        <w:ind w:left="5760" w:hanging="360"/>
      </w:pPr>
      <w:rPr>
        <w:rFonts w:ascii="Courier New" w:hAnsi="Courier New"/>
      </w:rPr>
    </w:lvl>
    <w:lvl w:ilvl="8" w:tplc="FEA4912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C9AAF324">
      <w:start w:val="1"/>
      <w:numFmt w:val="bullet"/>
      <w:lvlText w:val=""/>
      <w:lvlJc w:val="left"/>
      <w:pPr>
        <w:tabs>
          <w:tab w:val="num" w:pos="720"/>
        </w:tabs>
        <w:ind w:left="720" w:hanging="360"/>
      </w:pPr>
      <w:rPr>
        <w:rFonts w:ascii="Symbol" w:hAnsi="Symbol"/>
      </w:rPr>
    </w:lvl>
    <w:lvl w:ilvl="1" w:tplc="5CBC227E">
      <w:start w:val="1"/>
      <w:numFmt w:val="bullet"/>
      <w:lvlText w:val="o"/>
      <w:lvlJc w:val="left"/>
      <w:pPr>
        <w:tabs>
          <w:tab w:val="num" w:pos="1440"/>
        </w:tabs>
        <w:ind w:left="1440" w:hanging="360"/>
      </w:pPr>
      <w:rPr>
        <w:rFonts w:ascii="Courier New" w:hAnsi="Courier New"/>
      </w:rPr>
    </w:lvl>
    <w:lvl w:ilvl="2" w:tplc="C11ABC42">
      <w:start w:val="1"/>
      <w:numFmt w:val="bullet"/>
      <w:lvlText w:val=""/>
      <w:lvlJc w:val="left"/>
      <w:pPr>
        <w:tabs>
          <w:tab w:val="num" w:pos="2160"/>
        </w:tabs>
        <w:ind w:left="2160" w:hanging="360"/>
      </w:pPr>
      <w:rPr>
        <w:rFonts w:ascii="Wingdings" w:hAnsi="Wingdings"/>
      </w:rPr>
    </w:lvl>
    <w:lvl w:ilvl="3" w:tplc="D5CCB2E0">
      <w:start w:val="1"/>
      <w:numFmt w:val="bullet"/>
      <w:lvlText w:val=""/>
      <w:lvlJc w:val="left"/>
      <w:pPr>
        <w:tabs>
          <w:tab w:val="num" w:pos="2880"/>
        </w:tabs>
        <w:ind w:left="2880" w:hanging="360"/>
      </w:pPr>
      <w:rPr>
        <w:rFonts w:ascii="Symbol" w:hAnsi="Symbol"/>
      </w:rPr>
    </w:lvl>
    <w:lvl w:ilvl="4" w:tplc="F0AA2BB2">
      <w:start w:val="1"/>
      <w:numFmt w:val="bullet"/>
      <w:lvlText w:val="o"/>
      <w:lvlJc w:val="left"/>
      <w:pPr>
        <w:tabs>
          <w:tab w:val="num" w:pos="3600"/>
        </w:tabs>
        <w:ind w:left="3600" w:hanging="360"/>
      </w:pPr>
      <w:rPr>
        <w:rFonts w:ascii="Courier New" w:hAnsi="Courier New"/>
      </w:rPr>
    </w:lvl>
    <w:lvl w:ilvl="5" w:tplc="91586B66">
      <w:start w:val="1"/>
      <w:numFmt w:val="bullet"/>
      <w:lvlText w:val=""/>
      <w:lvlJc w:val="left"/>
      <w:pPr>
        <w:tabs>
          <w:tab w:val="num" w:pos="4320"/>
        </w:tabs>
        <w:ind w:left="4320" w:hanging="360"/>
      </w:pPr>
      <w:rPr>
        <w:rFonts w:ascii="Wingdings" w:hAnsi="Wingdings"/>
      </w:rPr>
    </w:lvl>
    <w:lvl w:ilvl="6" w:tplc="AA3096CE">
      <w:start w:val="1"/>
      <w:numFmt w:val="bullet"/>
      <w:lvlText w:val=""/>
      <w:lvlJc w:val="left"/>
      <w:pPr>
        <w:tabs>
          <w:tab w:val="num" w:pos="5040"/>
        </w:tabs>
        <w:ind w:left="5040" w:hanging="360"/>
      </w:pPr>
      <w:rPr>
        <w:rFonts w:ascii="Symbol" w:hAnsi="Symbol"/>
      </w:rPr>
    </w:lvl>
    <w:lvl w:ilvl="7" w:tplc="076C1E22">
      <w:start w:val="1"/>
      <w:numFmt w:val="bullet"/>
      <w:lvlText w:val="o"/>
      <w:lvlJc w:val="left"/>
      <w:pPr>
        <w:tabs>
          <w:tab w:val="num" w:pos="5760"/>
        </w:tabs>
        <w:ind w:left="5760" w:hanging="360"/>
      </w:pPr>
      <w:rPr>
        <w:rFonts w:ascii="Courier New" w:hAnsi="Courier New"/>
      </w:rPr>
    </w:lvl>
    <w:lvl w:ilvl="8" w:tplc="5A3AEDD2">
      <w:start w:val="1"/>
      <w:numFmt w:val="bullet"/>
      <w:lvlText w:val=""/>
      <w:lvlJc w:val="left"/>
      <w:pPr>
        <w:tabs>
          <w:tab w:val="num" w:pos="6480"/>
        </w:tabs>
        <w:ind w:left="6480" w:hanging="360"/>
      </w:pPr>
      <w:rPr>
        <w:rFonts w:ascii="Wingdings" w:hAnsi="Wingdings"/>
      </w:rPr>
    </w:lvl>
  </w:abstractNum>
  <w:abstractNum w:abstractNumId="3" w15:restartNumberingAfterBreak="0">
    <w:nsid w:val="16AD1B0A"/>
    <w:multiLevelType w:val="hybridMultilevel"/>
    <w:tmpl w:val="3E0A717E"/>
    <w:lvl w:ilvl="0">
      <w:start w:val="1"/>
      <w:numFmt w:val="lowerLetter"/>
      <w:lvlText w:val="%1)"/>
      <w:lvlJc w:val="left"/>
      <w:pPr>
        <w:ind w:left="720" w:hanging="360"/>
      </w:pPr>
      <w:rPr/>
    </w:lvl>
    <w:lvl w:ilvl="1" w:tentative="1">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7">
    <w:abstractNumId w:val="6"/>
  </w:num>
  <w:num w:numId="6">
    <w:abstractNumId w:val="5"/>
  </w:num>
  <w:num w:numId="5">
    <w:abstractNumId w:val="4"/>
  </w: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158"/>
    <w:rsid w:val="00166EEC"/>
    <w:rsid w:val="0018214F"/>
    <w:rsid w:val="00260BF1"/>
    <w:rsid w:val="002F0016"/>
    <w:rsid w:val="003113C7"/>
    <w:rsid w:val="00680416"/>
    <w:rsid w:val="006C6FEB"/>
    <w:rsid w:val="007B6158"/>
    <w:rsid w:val="00825AAB"/>
    <w:rsid w:val="00845435"/>
    <w:rsid w:val="009C55DE"/>
    <w:rsid w:val="009D2F05"/>
    <w:rsid w:val="00C1352B"/>
    <w:rsid w:val="0A8498B8"/>
    <w:rsid w:val="0CFF53F1"/>
    <w:rsid w:val="1E5A264B"/>
    <w:rsid w:val="2BEA2F61"/>
    <w:rsid w:val="2D07A5B1"/>
    <w:rsid w:val="312AF4A2"/>
    <w:rsid w:val="48EED832"/>
    <w:rsid w:val="6AA923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3D91"/>
  <w15:docId w15:val="{3527DE74-831D-456B-BCE0-E93B794D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55DE"/>
  </w:style>
  <w:style w:type="paragraph" w:styleId="Ttulo1">
    <w:name w:val="heading 1"/>
    <w:basedOn w:val="Normal"/>
    <w:next w:val="Normal"/>
    <w:link w:val="Ttulo1Car"/>
    <w:uiPriority w:val="9"/>
    <w:qFormat/>
    <w:rsid w:val="007B6158"/>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Ttulo3">
    <w:name w:val="heading 3"/>
    <w:basedOn w:val="Normal"/>
    <w:next w:val="Normal"/>
    <w:link w:val="Ttulo3Car"/>
    <w:uiPriority w:val="9"/>
    <w:unhideWhenUsed/>
    <w:qFormat/>
    <w:rsid w:val="007B6158"/>
    <w:pPr>
      <w:keepNext/>
      <w:keepLines/>
      <w:spacing w:before="200" w:after="0"/>
      <w:outlineLvl w:val="2"/>
    </w:pPr>
    <w:rPr>
      <w:rFonts w:asciiTheme="majorHAnsi" w:hAnsiTheme="majorHAnsi" w:eastAsiaTheme="majorEastAsia" w:cstheme="majorBidi"/>
      <w:b/>
      <w:bCs/>
      <w:color w:val="4F81BD" w:themeColor="accent1"/>
    </w:rPr>
  </w:style>
  <w:style w:type="paragraph" w:styleId="Ttulo5">
    <w:name w:val="heading 5"/>
    <w:basedOn w:val="Normal"/>
    <w:next w:val="Normal"/>
    <w:link w:val="Ttulo5Car"/>
    <w:uiPriority w:val="9"/>
    <w:semiHidden/>
    <w:unhideWhenUsed/>
    <w:qFormat/>
    <w:rsid w:val="007B6158"/>
    <w:pPr>
      <w:keepNext/>
      <w:keepLines/>
      <w:spacing w:before="200" w:after="0"/>
      <w:outlineLvl w:val="4"/>
    </w:pPr>
    <w:rPr>
      <w:rFonts w:asciiTheme="majorHAnsi" w:hAnsiTheme="majorHAnsi" w:eastAsiaTheme="majorEastAsia" w:cstheme="majorBidi"/>
      <w:color w:val="243F60" w:themeColor="accent1" w:themeShade="7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7B6158"/>
    <w:rPr>
      <w:rFonts w:asciiTheme="majorHAnsi" w:hAnsiTheme="majorHAnsi" w:eastAsiaTheme="majorEastAsia" w:cstheme="majorBidi"/>
      <w:b/>
      <w:bCs/>
      <w:color w:val="365F91" w:themeColor="accent1" w:themeShade="BF"/>
      <w:sz w:val="28"/>
      <w:szCs w:val="28"/>
    </w:rPr>
  </w:style>
  <w:style w:type="character" w:styleId="Ttulo3Car" w:customStyle="1">
    <w:name w:val="Título 3 Car"/>
    <w:basedOn w:val="Fuentedeprrafopredeter"/>
    <w:link w:val="Ttulo3"/>
    <w:uiPriority w:val="9"/>
    <w:rsid w:val="007B6158"/>
    <w:rPr>
      <w:rFonts w:asciiTheme="majorHAnsi" w:hAnsiTheme="majorHAnsi" w:eastAsiaTheme="majorEastAsia" w:cstheme="majorBidi"/>
      <w:b/>
      <w:bCs/>
      <w:color w:val="4F81BD" w:themeColor="accent1"/>
    </w:rPr>
  </w:style>
  <w:style w:type="character" w:styleId="Ttulo5Car" w:customStyle="1">
    <w:name w:val="Título 5 Car"/>
    <w:basedOn w:val="Fuentedeprrafopredeter"/>
    <w:link w:val="Ttulo5"/>
    <w:uiPriority w:val="9"/>
    <w:semiHidden/>
    <w:rsid w:val="007B6158"/>
    <w:rPr>
      <w:rFonts w:asciiTheme="majorHAnsi" w:hAnsiTheme="majorHAnsi" w:eastAsiaTheme="majorEastAsia" w:cstheme="majorBidi"/>
      <w:color w:val="243F60" w:themeColor="accent1" w:themeShade="7F"/>
    </w:rPr>
  </w:style>
  <w:style w:type="paragraph" w:styleId="Ttulo">
    <w:name w:val="Title"/>
    <w:basedOn w:val="Normal"/>
    <w:next w:val="Normal"/>
    <w:link w:val="TtuloCar"/>
    <w:uiPriority w:val="10"/>
    <w:qFormat/>
    <w:rsid w:val="007B6158"/>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tuloCar" w:customStyle="1">
    <w:name w:val="Título Car"/>
    <w:basedOn w:val="Fuentedeprrafopredeter"/>
    <w:link w:val="Ttulo"/>
    <w:uiPriority w:val="10"/>
    <w:rsid w:val="007B6158"/>
    <w:rPr>
      <w:rFonts w:asciiTheme="majorHAnsi" w:hAnsiTheme="majorHAnsi" w:eastAsiaTheme="majorEastAsia"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B6158"/>
    <w:pPr>
      <w:numPr>
        <w:ilvl w:val="1"/>
      </w:numPr>
    </w:pPr>
    <w:rPr>
      <w:rFonts w:asciiTheme="majorHAnsi" w:hAnsiTheme="majorHAnsi" w:eastAsiaTheme="majorEastAsia" w:cstheme="majorBidi"/>
      <w:i/>
      <w:iCs/>
      <w:color w:val="4F81BD" w:themeColor="accent1"/>
      <w:spacing w:val="15"/>
      <w:sz w:val="24"/>
      <w:szCs w:val="24"/>
    </w:rPr>
  </w:style>
  <w:style w:type="character" w:styleId="SubttuloCar" w:customStyle="1">
    <w:name w:val="Subtítulo Car"/>
    <w:basedOn w:val="Fuentedeprrafopredeter"/>
    <w:link w:val="Subttulo"/>
    <w:uiPriority w:val="11"/>
    <w:rsid w:val="007B6158"/>
    <w:rPr>
      <w:rFonts w:asciiTheme="majorHAnsi" w:hAnsiTheme="majorHAnsi" w:eastAsiaTheme="majorEastAsia" w:cstheme="majorBidi"/>
      <w:i/>
      <w:iCs/>
      <w:color w:val="4F81BD" w:themeColor="accent1"/>
      <w:spacing w:val="15"/>
      <w:sz w:val="24"/>
      <w:szCs w:val="24"/>
    </w:rPr>
  </w:style>
  <w:style w:type="character" w:styleId="nfasisintenso">
    <w:name w:val="Intense Emphasis"/>
    <w:basedOn w:val="Fuentedeprrafopredeter"/>
    <w:uiPriority w:val="21"/>
    <w:qFormat/>
    <w:rsid w:val="007B6158"/>
    <w:rPr>
      <w:b/>
      <w:bCs/>
      <w:i/>
      <w:iCs/>
      <w:color w:val="4F81BD" w:themeColor="accent1"/>
    </w:rPr>
  </w:style>
  <w:style w:type="paragraph" w:styleId="Div" w:customStyle="1">
    <w:name w:val="Div"/>
    <w:basedOn w:val="Normal"/>
    <w:rsid w:val="007B6158"/>
    <w:pPr>
      <w:shd w:val="solid" w:color="FFFFFF" w:fill="auto"/>
      <w:spacing w:after="0" w:line="240" w:lineRule="auto"/>
    </w:pPr>
    <w:rPr>
      <w:rFonts w:ascii="Verdana" w:hAnsi="Verdana" w:eastAsia="Verdana" w:cs="Verdana"/>
      <w:color w:val="000000"/>
      <w:sz w:val="20"/>
      <w:szCs w:val="24"/>
      <w:shd w:val="solid" w:color="FFFFFF" w:fill="auto"/>
      <w:lang w:val="ru-RU" w:eastAsia="ru-RU"/>
    </w:rPr>
  </w:style>
  <w:style w:type="paragraph" w:styleId="Ul" w:customStyle="1">
    <w:name w:val="Ul"/>
    <w:basedOn w:val="Normal"/>
    <w:rsid w:val="007B6158"/>
    <w:pPr>
      <w:shd w:val="solid" w:color="FFFFFF" w:fill="auto"/>
      <w:spacing w:after="0" w:line="240" w:lineRule="auto"/>
    </w:pPr>
    <w:rPr>
      <w:rFonts w:ascii="Verdana" w:hAnsi="Verdana" w:eastAsia="Verdana" w:cs="Verdana"/>
      <w:color w:val="000000"/>
      <w:sz w:val="20"/>
      <w:szCs w:val="24"/>
      <w:shd w:val="solid" w:color="FFFFFF" w:fill="auto"/>
      <w:lang w:val="ru-RU" w:eastAsia="ru-RU"/>
    </w:rPr>
  </w:style>
  <w:style w:type="paragraph" w:styleId="Li" w:customStyle="1">
    <w:name w:val="Li"/>
    <w:basedOn w:val="Normal"/>
    <w:rsid w:val="007B6158"/>
    <w:pPr>
      <w:shd w:val="solid" w:color="FFFFFF" w:fill="auto"/>
      <w:spacing w:after="0" w:line="240" w:lineRule="auto"/>
    </w:pPr>
    <w:rPr>
      <w:rFonts w:ascii="Verdana" w:hAnsi="Verdana" w:eastAsia="Verdana" w:cs="Verdana"/>
      <w:color w:val="000000"/>
      <w:sz w:val="20"/>
      <w:szCs w:val="24"/>
      <w:shd w:val="solid" w:color="FFFFFF" w:fill="auto"/>
      <w:lang w:val="ru-RU" w:eastAsia="ru-RU"/>
    </w:rPr>
  </w:style>
  <w:style w:type="character" w:styleId="apple-style-span" w:customStyle="1">
    <w:name w:val="apple-style-span"/>
    <w:basedOn w:val="Fuentedeprrafopredeter"/>
    <w:rsid w:val="007B6158"/>
  </w:style>
  <w:style w:type="character" w:styleId="Refdecomentario">
    <w:name w:val="annotation reference"/>
    <w:basedOn w:val="Fuentedeprrafopredeter"/>
    <w:uiPriority w:val="99"/>
    <w:semiHidden/>
    <w:unhideWhenUsed/>
    <w:rsid w:val="007B6158"/>
    <w:rPr>
      <w:sz w:val="16"/>
      <w:szCs w:val="16"/>
    </w:rPr>
  </w:style>
  <w:style w:type="paragraph" w:styleId="Textocomentario">
    <w:name w:val="annotation text"/>
    <w:basedOn w:val="Normal"/>
    <w:link w:val="TextocomentarioCar"/>
    <w:uiPriority w:val="99"/>
    <w:semiHidden/>
    <w:unhideWhenUsed/>
    <w:rsid w:val="007B6158"/>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B6158"/>
    <w:rPr>
      <w:sz w:val="20"/>
      <w:szCs w:val="20"/>
    </w:rPr>
  </w:style>
  <w:style w:type="paragraph" w:styleId="Textodeglobo">
    <w:name w:val="Balloon Text"/>
    <w:basedOn w:val="Normal"/>
    <w:link w:val="TextodegloboCar"/>
    <w:uiPriority w:val="99"/>
    <w:semiHidden/>
    <w:unhideWhenUsed/>
    <w:rsid w:val="007B6158"/>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7B6158"/>
    <w:rPr>
      <w:rFonts w:ascii="Tahoma" w:hAnsi="Tahoma" w:cs="Tahoma"/>
      <w:sz w:val="16"/>
      <w:szCs w:val="16"/>
    </w:rPr>
  </w:style>
  <w:style w:type="paragraph" w:styleId="Encabezado">
    <w:name w:val="header"/>
    <w:basedOn w:val="Normal"/>
    <w:link w:val="EncabezadoCar"/>
    <w:uiPriority w:val="99"/>
    <w:semiHidden/>
    <w:unhideWhenUsed/>
    <w:rsid w:val="002F001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emiHidden/>
    <w:rsid w:val="002F0016"/>
  </w:style>
  <w:style w:type="paragraph" w:styleId="Piedepgina">
    <w:name w:val="footer"/>
    <w:basedOn w:val="Normal"/>
    <w:link w:val="PiedepginaCar"/>
    <w:uiPriority w:val="99"/>
    <w:semiHidden/>
    <w:unhideWhenUsed/>
    <w:rsid w:val="002F001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emiHidden/>
    <w:rsid w:val="002F0016"/>
  </w:style>
  <w:style w:type="table" w:styleId="Listaclara-nfasis5">
    <w:name w:val="Light List Accent 5"/>
    <w:basedOn w:val="Tablanormal"/>
    <w:uiPriority w:val="61"/>
    <w:rsid w:val="002F0016"/>
    <w:pPr>
      <w:spacing w:after="0" w:line="240" w:lineRule="auto"/>
    </w:pPr>
    <w:rPr>
      <w:lang w:val="en-US"/>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paragraph" w:styleId="Prrafodelista">
    <w:name w:val="List Paragraph"/>
    <w:basedOn w:val="Normal"/>
    <w:uiPriority w:val="34"/>
    <w:qFormat/>
    <w:rsid w:val="00825AA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2.png" Id="Ra562709ff97847af" /><Relationship Type="http://schemas.openxmlformats.org/officeDocument/2006/relationships/image" Target="/media/image4.png" Id="R53392964af1c454f" /><Relationship Type="http://schemas.openxmlformats.org/officeDocument/2006/relationships/image" Target="/media/image5.png" Id="Rbe28c33b5f764c1b" /><Relationship Type="http://schemas.openxmlformats.org/officeDocument/2006/relationships/image" Target="/media/image6.png" Id="Re627b71bc8bb47c8" /><Relationship Type="http://schemas.openxmlformats.org/officeDocument/2006/relationships/image" Target="/media/image7.png" Id="Red8bfffe99864b6f" /><Relationship Type="http://schemas.openxmlformats.org/officeDocument/2006/relationships/image" Target="/media/image8.png" Id="R2cb3f8ad67a14287" /><Relationship Type="http://schemas.openxmlformats.org/officeDocument/2006/relationships/image" Target="/media/image9.png" Id="R5410c60bf39341de" /><Relationship Type="http://schemas.openxmlformats.org/officeDocument/2006/relationships/image" Target="/media/imagea.png" Id="Rff68aa340ff64b86" /><Relationship Type="http://schemas.openxmlformats.org/officeDocument/2006/relationships/footer" Target="/word/footer.xml" Id="Ra5a2d098b8624b0e" /><Relationship Type="http://schemas.microsoft.com/office/2020/10/relationships/intelligence" Target="/word/intelligence2.xml" Id="R0fe04a4578384cd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Gracie</dc:creator>
  <lastModifiedBy>Harvey Ernesto Scarpeta Pedraza</lastModifiedBy>
  <revision>11</revision>
  <dcterms:created xsi:type="dcterms:W3CDTF">2021-10-27T03:38:00.0000000Z</dcterms:created>
  <dcterms:modified xsi:type="dcterms:W3CDTF">2021-10-31T04:56:05.8686708Z</dcterms:modified>
</coreProperties>
</file>