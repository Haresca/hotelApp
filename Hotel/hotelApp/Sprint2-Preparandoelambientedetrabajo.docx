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BC271" w14:textId="79559CD5" w:rsidR="009C55DE" w:rsidRPr="00845435" w:rsidRDefault="6AA9238C" w:rsidP="6AA9238C">
      <w:pPr>
        <w:pStyle w:val="Ttulo"/>
        <w:jc w:val="center"/>
        <w:rPr>
          <w:rFonts w:asciiTheme="minorHAnsi" w:eastAsiaTheme="minorEastAsia" w:hAnsiTheme="minorHAnsi" w:cstheme="minorBidi"/>
        </w:rPr>
      </w:pPr>
      <w:r w:rsidRPr="6AA9238C">
        <w:rPr>
          <w:rFonts w:asciiTheme="minorHAnsi" w:eastAsiaTheme="minorEastAsia" w:hAnsiTheme="minorHAnsi" w:cstheme="minorBidi"/>
        </w:rPr>
        <w:t>PLANTILLA: DOCUMENTO DE REQUERIMIENTOS SRS</w:t>
      </w:r>
    </w:p>
    <w:tbl>
      <w:tblPr>
        <w:tblStyle w:val="Listaclara-nfasis5"/>
        <w:tblpPr w:leftFromText="180" w:rightFromText="180" w:bottomFromText="200" w:vertAnchor="page" w:horzAnchor="margin" w:tblpXSpec="center" w:tblpY="3766"/>
        <w:tblW w:w="0" w:type="auto"/>
        <w:tblLook w:val="04A0" w:firstRow="1" w:lastRow="0" w:firstColumn="1" w:lastColumn="0" w:noHBand="0" w:noVBand="1"/>
      </w:tblPr>
      <w:tblGrid>
        <w:gridCol w:w="2197"/>
        <w:gridCol w:w="5613"/>
      </w:tblGrid>
      <w:tr w:rsidR="002F0016" w:rsidRPr="00845435" w14:paraId="4007DC33" w14:textId="77777777" w:rsidTr="1E5A2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hideMark/>
          </w:tcPr>
          <w:p w14:paraId="364F68E1" w14:textId="77777777" w:rsidR="002F0016" w:rsidRPr="00845435" w:rsidRDefault="6AA9238C" w:rsidP="6AA9238C">
            <w:pPr>
              <w:spacing w:after="120"/>
              <w:rPr>
                <w:rFonts w:eastAsiaTheme="minorEastAsia"/>
                <w:b w:val="0"/>
                <w:bCs w:val="0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5613" w:type="dxa"/>
            <w:hideMark/>
          </w:tcPr>
          <w:p w14:paraId="1F775515" w14:textId="6024948F" w:rsidR="002F0016" w:rsidRPr="00845435" w:rsidRDefault="6AA9238C" w:rsidP="6AA92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Aplicativo web para reservaciones en los hoteles.</w:t>
            </w:r>
          </w:p>
        </w:tc>
      </w:tr>
      <w:tr w:rsidR="002F0016" w:rsidRPr="00845435" w14:paraId="249C8263" w14:textId="77777777" w:rsidTr="1E5A2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hideMark/>
          </w:tcPr>
          <w:p w14:paraId="089754A4" w14:textId="77777777" w:rsidR="002F0016" w:rsidRPr="00845435" w:rsidRDefault="6AA9238C" w:rsidP="6AA9238C">
            <w:pPr>
              <w:spacing w:after="120"/>
              <w:rPr>
                <w:rFonts w:eastAsiaTheme="minorEastAsia"/>
                <w:b w:val="0"/>
                <w:bCs w:val="0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Documento</w:t>
            </w:r>
          </w:p>
        </w:tc>
        <w:tc>
          <w:tcPr>
            <w:tcW w:w="5613" w:type="dxa"/>
            <w:hideMark/>
          </w:tcPr>
          <w:p w14:paraId="3096CF53" w14:textId="1B1A0022" w:rsidR="002F0016" w:rsidRPr="00845435" w:rsidRDefault="00EF1C53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Sprint2-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 xml:space="preserve"> </w:t>
            </w: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Preparando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 xml:space="preserve"> </w:t>
            </w: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el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 xml:space="preserve"> </w:t>
            </w: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ambiente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 xml:space="preserve"> </w:t>
            </w: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de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 xml:space="preserve"> </w:t>
            </w:r>
            <w:r w:rsidRPr="00EF1C53"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trabaj</w:t>
            </w:r>
            <w:r>
              <w:rPr>
                <w:rFonts w:eastAsiaTheme="minorEastAsia"/>
                <w:color w:val="202124"/>
                <w:sz w:val="24"/>
                <w:szCs w:val="24"/>
                <w:shd w:val="clear" w:color="auto" w:fill="FFFFFF"/>
                <w:lang w:val="es-CO"/>
              </w:rPr>
              <w:t>o</w:t>
            </w:r>
          </w:p>
        </w:tc>
      </w:tr>
      <w:tr w:rsidR="002F0016" w:rsidRPr="00845435" w14:paraId="29B2AB29" w14:textId="77777777" w:rsidTr="1E5A26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hideMark/>
          </w:tcPr>
          <w:p w14:paraId="2342E4A3" w14:textId="77777777" w:rsidR="002F0016" w:rsidRPr="00845435" w:rsidRDefault="6AA9238C" w:rsidP="6AA9238C">
            <w:pPr>
              <w:spacing w:after="120"/>
              <w:rPr>
                <w:rFonts w:eastAsiaTheme="minorEastAsia"/>
                <w:b w:val="0"/>
                <w:bCs w:val="0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Grupo</w:t>
            </w:r>
          </w:p>
        </w:tc>
        <w:tc>
          <w:tcPr>
            <w:tcW w:w="5613" w:type="dxa"/>
            <w:hideMark/>
          </w:tcPr>
          <w:p w14:paraId="5849FE6E" w14:textId="7B60D158" w:rsidR="002F0016" w:rsidRPr="00845435" w:rsidRDefault="6AA9238C" w:rsidP="6AA9238C">
            <w:pPr>
              <w:tabs>
                <w:tab w:val="left" w:pos="708"/>
                <w:tab w:val="center" w:pos="4252"/>
                <w:tab w:val="right" w:pos="85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Grupo 01</w:t>
            </w:r>
          </w:p>
        </w:tc>
      </w:tr>
      <w:tr w:rsidR="002F0016" w:rsidRPr="00845435" w14:paraId="5A75A82B" w14:textId="77777777" w:rsidTr="1E5A2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hideMark/>
          </w:tcPr>
          <w:p w14:paraId="465D1EA2" w14:textId="77777777" w:rsidR="002F0016" w:rsidRPr="00845435" w:rsidRDefault="6AA9238C" w:rsidP="6AA9238C">
            <w:pPr>
              <w:spacing w:after="12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Ciclo</w:t>
            </w:r>
          </w:p>
        </w:tc>
        <w:tc>
          <w:tcPr>
            <w:tcW w:w="5613" w:type="dxa"/>
            <w:hideMark/>
          </w:tcPr>
          <w:p w14:paraId="7D6D056A" w14:textId="15932DE5" w:rsidR="002F0016" w:rsidRPr="00845435" w:rsidRDefault="1E5A264B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1E5A264B">
              <w:rPr>
                <w:rFonts w:eastAsiaTheme="minorEastAsia"/>
                <w:sz w:val="24"/>
                <w:szCs w:val="24"/>
                <w:lang w:val="es-CO"/>
              </w:rPr>
              <w:t>Ciclo 4A</w:t>
            </w:r>
          </w:p>
        </w:tc>
      </w:tr>
    </w:tbl>
    <w:p w14:paraId="6EC172C7" w14:textId="77777777" w:rsidR="007B6158" w:rsidRPr="00845435" w:rsidRDefault="007B6158" w:rsidP="6AA9238C">
      <w:pPr>
        <w:pStyle w:val="Ttulo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tbl>
      <w:tblPr>
        <w:tblStyle w:val="Listaclara-nfasis5"/>
        <w:tblpPr w:leftFromText="141" w:rightFromText="141" w:vertAnchor="text" w:horzAnchor="margin" w:tblpY="25"/>
        <w:tblW w:w="8818" w:type="dxa"/>
        <w:tblLook w:val="04A0" w:firstRow="1" w:lastRow="0" w:firstColumn="1" w:lastColumn="0" w:noHBand="0" w:noVBand="1"/>
      </w:tblPr>
      <w:tblGrid>
        <w:gridCol w:w="2209"/>
        <w:gridCol w:w="2194"/>
        <w:gridCol w:w="1485"/>
        <w:gridCol w:w="2930"/>
      </w:tblGrid>
      <w:tr w:rsidR="0018214F" w:rsidRPr="00845435" w14:paraId="46CE2024" w14:textId="77777777" w:rsidTr="0CFF5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0E5D317C" w14:textId="77777777" w:rsidR="002F0016" w:rsidRPr="00845435" w:rsidRDefault="6AA9238C" w:rsidP="6AA9238C">
            <w:pPr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Fecha</w:t>
            </w:r>
          </w:p>
        </w:tc>
        <w:tc>
          <w:tcPr>
            <w:tcW w:w="2194" w:type="dxa"/>
          </w:tcPr>
          <w:p w14:paraId="284018D2" w14:textId="77777777" w:rsidR="002F0016" w:rsidRPr="00845435" w:rsidRDefault="6AA9238C" w:rsidP="6AA92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Versión</w:t>
            </w:r>
          </w:p>
        </w:tc>
        <w:tc>
          <w:tcPr>
            <w:tcW w:w="1485" w:type="dxa"/>
          </w:tcPr>
          <w:p w14:paraId="3E0501A9" w14:textId="77777777" w:rsidR="002F0016" w:rsidRPr="00845435" w:rsidRDefault="6AA9238C" w:rsidP="6AA92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2930" w:type="dxa"/>
          </w:tcPr>
          <w:p w14:paraId="611D9446" w14:textId="77777777" w:rsidR="002F0016" w:rsidRPr="00845435" w:rsidRDefault="6AA9238C" w:rsidP="6AA92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Autor</w:t>
            </w:r>
          </w:p>
        </w:tc>
      </w:tr>
      <w:tr w:rsidR="0018214F" w:rsidRPr="00845435" w14:paraId="129BB096" w14:textId="77777777" w:rsidTr="0CFF5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6CB3CF54" w14:textId="169CDEBF" w:rsidR="002F0016" w:rsidRPr="00845435" w:rsidRDefault="00EF1C53" w:rsidP="6AA9238C">
            <w:pPr>
              <w:rPr>
                <w:rFonts w:eastAsiaTheme="minorEastAsia"/>
                <w:sz w:val="24"/>
                <w:szCs w:val="24"/>
                <w:lang w:val="es-CO"/>
              </w:rPr>
            </w:pPr>
            <w:r>
              <w:rPr>
                <w:rFonts w:eastAsiaTheme="minorEastAsia"/>
                <w:sz w:val="24"/>
                <w:szCs w:val="24"/>
                <w:lang w:val="es-CO"/>
              </w:rPr>
              <w:t>1</w:t>
            </w:r>
            <w:r w:rsidR="6AA9238C" w:rsidRPr="6AA9238C">
              <w:rPr>
                <w:rFonts w:eastAsiaTheme="minorEastAsia"/>
                <w:sz w:val="24"/>
                <w:szCs w:val="24"/>
                <w:lang w:val="es-CO"/>
              </w:rPr>
              <w:t>0/1</w:t>
            </w:r>
            <w:r>
              <w:rPr>
                <w:rFonts w:eastAsiaTheme="minorEastAsia"/>
                <w:sz w:val="24"/>
                <w:szCs w:val="24"/>
                <w:lang w:val="es-CO"/>
              </w:rPr>
              <w:t>1</w:t>
            </w:r>
            <w:r w:rsidR="6AA9238C" w:rsidRPr="6AA9238C">
              <w:rPr>
                <w:rFonts w:eastAsiaTheme="minorEastAsia"/>
                <w:sz w:val="24"/>
                <w:szCs w:val="24"/>
                <w:lang w:val="es-CO"/>
              </w:rPr>
              <w:t>/2021</w:t>
            </w:r>
          </w:p>
        </w:tc>
        <w:tc>
          <w:tcPr>
            <w:tcW w:w="2194" w:type="dxa"/>
          </w:tcPr>
          <w:p w14:paraId="4925C9F1" w14:textId="77777777" w:rsidR="002F0016" w:rsidRPr="00845435" w:rsidRDefault="6AA9238C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1.0</w:t>
            </w:r>
          </w:p>
        </w:tc>
        <w:tc>
          <w:tcPr>
            <w:tcW w:w="1485" w:type="dxa"/>
          </w:tcPr>
          <w:p w14:paraId="49C10947" w14:textId="77777777" w:rsidR="002F0016" w:rsidRPr="00845435" w:rsidRDefault="6AA9238C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 xml:space="preserve">SRS </w:t>
            </w:r>
          </w:p>
        </w:tc>
        <w:tc>
          <w:tcPr>
            <w:tcW w:w="2930" w:type="dxa"/>
          </w:tcPr>
          <w:p w14:paraId="0D8DC3C2" w14:textId="630FB01B" w:rsidR="002F0016" w:rsidRPr="00845435" w:rsidRDefault="0CFF53F1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0CFF53F1">
              <w:rPr>
                <w:rFonts w:eastAsiaTheme="minorEastAsia"/>
                <w:sz w:val="24"/>
                <w:szCs w:val="24"/>
                <w:lang w:val="es-CO"/>
              </w:rPr>
              <w:t>Pedro Felipe Gómez Bonilla (Dueño del producto); Jean Carlos Casadiegos Duarte (Scrum Master); July Marcela Caballero, Harvey Ernesto Scarpeta Pedraza, Brayan Yesid Acevedo Rojas y José Luis Camacho Ávila (Equipo de desarrollo).</w:t>
            </w:r>
          </w:p>
        </w:tc>
      </w:tr>
      <w:tr w:rsidR="0018214F" w:rsidRPr="00845435" w14:paraId="0776566D" w14:textId="77777777" w:rsidTr="0CFF5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79D22C6D" w14:textId="77777777" w:rsidR="002F0016" w:rsidRPr="00845435" w:rsidRDefault="002F0016" w:rsidP="6AA9238C">
            <w:pPr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2194" w:type="dxa"/>
          </w:tcPr>
          <w:p w14:paraId="0EFF4BCF" w14:textId="77777777" w:rsidR="002F0016" w:rsidRPr="00845435" w:rsidRDefault="6AA9238C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1.1</w:t>
            </w:r>
          </w:p>
        </w:tc>
        <w:tc>
          <w:tcPr>
            <w:tcW w:w="1485" w:type="dxa"/>
          </w:tcPr>
          <w:p w14:paraId="730C0190" w14:textId="77777777" w:rsidR="002F0016" w:rsidRPr="00845435" w:rsidRDefault="6AA9238C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Revisión</w:t>
            </w:r>
          </w:p>
        </w:tc>
        <w:tc>
          <w:tcPr>
            <w:tcW w:w="2930" w:type="dxa"/>
          </w:tcPr>
          <w:p w14:paraId="2EA4E873" w14:textId="77777777" w:rsidR="002F0016" w:rsidRPr="00845435" w:rsidRDefault="002F0016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</w:tr>
      <w:tr w:rsidR="0018214F" w:rsidRPr="00845435" w14:paraId="4BBB9142" w14:textId="77777777" w:rsidTr="0CFF5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61DE547C" w14:textId="77777777" w:rsidR="002F0016" w:rsidRPr="00845435" w:rsidRDefault="002F0016" w:rsidP="6AA9238C">
            <w:pPr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2194" w:type="dxa"/>
          </w:tcPr>
          <w:p w14:paraId="295BFE6D" w14:textId="77777777" w:rsidR="002F0016" w:rsidRPr="00845435" w:rsidRDefault="6AA9238C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  <w:r w:rsidRPr="6AA9238C">
              <w:rPr>
                <w:rFonts w:eastAsiaTheme="minorEastAsia"/>
                <w:sz w:val="24"/>
                <w:szCs w:val="24"/>
                <w:lang w:val="es-CO"/>
              </w:rPr>
              <w:t>1.2</w:t>
            </w:r>
          </w:p>
        </w:tc>
        <w:tc>
          <w:tcPr>
            <w:tcW w:w="1485" w:type="dxa"/>
          </w:tcPr>
          <w:p w14:paraId="493C6C38" w14:textId="77777777" w:rsidR="002F0016" w:rsidRPr="00845435" w:rsidRDefault="002F0016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2930" w:type="dxa"/>
          </w:tcPr>
          <w:p w14:paraId="2E108B45" w14:textId="77777777" w:rsidR="002F0016" w:rsidRPr="00845435" w:rsidRDefault="002F0016" w:rsidP="6AA9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</w:tr>
      <w:tr w:rsidR="0018214F" w:rsidRPr="00845435" w14:paraId="1B9E29ED" w14:textId="77777777" w:rsidTr="0CFF5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75C07DD8" w14:textId="77777777" w:rsidR="002F0016" w:rsidRPr="00845435" w:rsidRDefault="002F0016" w:rsidP="6AA9238C">
            <w:pPr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2194" w:type="dxa"/>
          </w:tcPr>
          <w:p w14:paraId="74A8C4BF" w14:textId="77777777" w:rsidR="002F0016" w:rsidRPr="00845435" w:rsidRDefault="002F0016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1485" w:type="dxa"/>
          </w:tcPr>
          <w:p w14:paraId="0990C834" w14:textId="77777777" w:rsidR="002F0016" w:rsidRPr="00845435" w:rsidRDefault="002F0016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  <w:tc>
          <w:tcPr>
            <w:tcW w:w="2930" w:type="dxa"/>
          </w:tcPr>
          <w:p w14:paraId="125D2D43" w14:textId="77777777" w:rsidR="002F0016" w:rsidRPr="00845435" w:rsidRDefault="002F0016" w:rsidP="6AA9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CO"/>
              </w:rPr>
            </w:pPr>
          </w:p>
        </w:tc>
      </w:tr>
    </w:tbl>
    <w:p w14:paraId="1DBB209F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2EDF3E18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455DD963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3C698D6C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386335A3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510D7A0B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0D0FCAF2" w14:textId="77777777" w:rsidR="002F0016" w:rsidRPr="00845435" w:rsidRDefault="002F0016" w:rsidP="6AA9238C">
      <w:pPr>
        <w:rPr>
          <w:rFonts w:eastAsiaTheme="minorEastAsia"/>
          <w:sz w:val="24"/>
          <w:szCs w:val="24"/>
        </w:rPr>
      </w:pPr>
    </w:p>
    <w:p w14:paraId="056108C8" w14:textId="2E2575A4" w:rsidR="007B6158" w:rsidRPr="00845435" w:rsidRDefault="00EF1C53" w:rsidP="6AA9238C">
      <w:pPr>
        <w:pStyle w:val="Ttulo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lastRenderedPageBreak/>
        <w:t>Diagrama de clases</w:t>
      </w:r>
      <w:r w:rsidR="00405B61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</w:p>
    <w:p w14:paraId="769A8A63" w14:textId="241D7A79" w:rsidR="007B6158" w:rsidRDefault="007B6158" w:rsidP="6AA9238C">
      <w:pPr>
        <w:jc w:val="both"/>
        <w:rPr>
          <w:rFonts w:eastAsiaTheme="minorEastAsia"/>
          <w:sz w:val="24"/>
          <w:szCs w:val="24"/>
        </w:rPr>
      </w:pPr>
    </w:p>
    <w:p w14:paraId="19F027A9" w14:textId="6E1EE1AD" w:rsidR="00405B61" w:rsidRDefault="00405B61" w:rsidP="6AA9238C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63E373" wp14:editId="3A6D8187">
            <wp:extent cx="6145193" cy="325755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29" cy="325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EA10" w14:textId="77777777" w:rsidR="00405B61" w:rsidRDefault="00405B61" w:rsidP="6AA9238C">
      <w:pPr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</w:p>
    <w:p w14:paraId="31C4A688" w14:textId="188D75B8" w:rsidR="00405B61" w:rsidRDefault="008B1EB5" w:rsidP="6AA9238C">
      <w:pPr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B14F71" wp14:editId="31AC9899">
            <wp:simplePos x="0" y="0"/>
            <wp:positionH relativeFrom="page">
              <wp:posOffset>1041990</wp:posOffset>
            </wp:positionH>
            <wp:positionV relativeFrom="paragraph">
              <wp:posOffset>787400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Instala</w:t>
      </w:r>
      <w:r w:rsid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ción</w:t>
      </w:r>
      <w:r w:rsidR="00405B61" w:rsidRPr="00405B61">
        <w:rPr>
          <w:rFonts w:eastAsiaTheme="minorEastAsia"/>
          <w:sz w:val="24"/>
          <w:szCs w:val="24"/>
        </w:rPr>
        <w:t xml:space="preserve"> </w:t>
      </w:r>
      <w:r w:rsid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l</w:t>
      </w:r>
      <w:r w:rsidR="00405B61" w:rsidRPr="00405B61">
        <w:rPr>
          <w:rFonts w:eastAsiaTheme="minorEastAsia"/>
          <w:sz w:val="24"/>
          <w:szCs w:val="24"/>
        </w:rPr>
        <w:t xml:space="preserve"> </w:t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ambiente</w:t>
      </w:r>
      <w:r w:rsidR="00405B61" w:rsidRPr="00405B61">
        <w:rPr>
          <w:rFonts w:eastAsiaTheme="minorEastAsia"/>
          <w:sz w:val="24"/>
          <w:szCs w:val="24"/>
        </w:rPr>
        <w:t xml:space="preserve"> </w:t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de trabajo de la base de datos y crea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ción de</w:t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 xml:space="preserve"> colecciones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/</w:t>
      </w:r>
      <w:r w:rsidR="00405B61"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 xml:space="preserve"> entidades</w:t>
      </w:r>
    </w:p>
    <w:p w14:paraId="36BEC297" w14:textId="5FB75D91" w:rsidR="008B1EB5" w:rsidRPr="00405B61" w:rsidRDefault="008B1EB5" w:rsidP="6AA9238C">
      <w:pPr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16B2E" wp14:editId="095AAB2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9A858" wp14:editId="760C654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BE959" wp14:editId="720E2A7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3C9B6" wp14:editId="116734F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3C47" w14:textId="77777777" w:rsidR="008B1EB5" w:rsidRDefault="008B1EB5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</w:p>
    <w:p w14:paraId="015714AD" w14:textId="77777777" w:rsidR="008B1EB5" w:rsidRDefault="008B1EB5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</w:p>
    <w:p w14:paraId="78460756" w14:textId="77777777" w:rsidR="008B1EB5" w:rsidRDefault="008B1EB5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</w:p>
    <w:p w14:paraId="27D7AE30" w14:textId="56C6117E" w:rsidR="008B1EB5" w:rsidRDefault="008B1EB5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</w:p>
    <w:p w14:paraId="0799FF8B" w14:textId="47F3D0C9" w:rsidR="008B1EB5" w:rsidRDefault="008B1EB5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</w:p>
    <w:p w14:paraId="6F9D93B8" w14:textId="7BC2BEF6" w:rsidR="008B1EB5" w:rsidRDefault="008B1EB5" w:rsidP="6AA9238C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lastRenderedPageBreak/>
        <w:t>Instala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ción</w:t>
      </w:r>
      <w:r w:rsidRPr="00405B61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l</w:t>
      </w:r>
      <w:r w:rsidRPr="00405B61">
        <w:rPr>
          <w:rFonts w:eastAsiaTheme="minorEastAsia"/>
          <w:sz w:val="24"/>
          <w:szCs w:val="24"/>
        </w:rPr>
        <w:t xml:space="preserve"> 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ambiente</w:t>
      </w:r>
      <w:r w:rsidRPr="00405B61">
        <w:rPr>
          <w:rFonts w:eastAsiaTheme="minorEastAsia"/>
          <w:sz w:val="24"/>
          <w:szCs w:val="24"/>
        </w:rPr>
        <w:t xml:space="preserve"> 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l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Backend</w:t>
      </w:r>
    </w:p>
    <w:p w14:paraId="4C94C866" w14:textId="40C5A1F5" w:rsidR="008B1EB5" w:rsidRDefault="00FF42B8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5DB683" wp14:editId="344AB233">
            <wp:simplePos x="0" y="0"/>
            <wp:positionH relativeFrom="column">
              <wp:posOffset>429231</wp:posOffset>
            </wp:positionH>
            <wp:positionV relativeFrom="paragraph">
              <wp:posOffset>3554257</wp:posOffset>
            </wp:positionV>
            <wp:extent cx="5612130" cy="3157855"/>
            <wp:effectExtent l="0" t="0" r="7620" b="4445"/>
            <wp:wrapTight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4D6F2F" wp14:editId="6BC42836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A137" w14:textId="1A837900" w:rsidR="00FF42B8" w:rsidRDefault="00FF42B8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F9515" wp14:editId="2EA387E4">
            <wp:extent cx="5612130" cy="31578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4C76" w14:textId="566B6DB2" w:rsidR="008B1EB5" w:rsidRDefault="00FF42B8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25C2B6A" wp14:editId="52F41BC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31AC" w14:textId="1A27ECE4" w:rsidR="007360FB" w:rsidRDefault="00FF42B8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7BA3B" wp14:editId="06F51085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FB" w:rsidRPr="007360FB">
        <w:rPr>
          <w:rFonts w:eastAsiaTheme="minorEastAsia"/>
          <w:b/>
          <w:bCs/>
          <w:color w:val="365F91" w:themeColor="accent1" w:themeShade="BF"/>
          <w:sz w:val="24"/>
          <w:szCs w:val="24"/>
        </w:rPr>
        <w:t xml:space="preserve"> </w:t>
      </w:r>
    </w:p>
    <w:p w14:paraId="0CA0E51E" w14:textId="0C8FACC5" w:rsidR="007360FB" w:rsidRDefault="007360FB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</w:p>
    <w:p w14:paraId="0CD4C3EC" w14:textId="7970E749" w:rsidR="007360FB" w:rsidRDefault="007360FB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</w:p>
    <w:p w14:paraId="5C442E41" w14:textId="442515D4" w:rsidR="007360FB" w:rsidRDefault="007360FB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211DEB" wp14:editId="1C710CFD">
            <wp:simplePos x="0" y="0"/>
            <wp:positionH relativeFrom="column">
              <wp:posOffset>407366</wp:posOffset>
            </wp:positionH>
            <wp:positionV relativeFrom="paragraph">
              <wp:posOffset>466763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Instala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ción</w:t>
      </w:r>
      <w:r w:rsidRPr="00405B61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l</w:t>
      </w:r>
      <w:r w:rsidRPr="00405B61">
        <w:rPr>
          <w:rFonts w:eastAsiaTheme="minorEastAsia"/>
          <w:sz w:val="24"/>
          <w:szCs w:val="24"/>
        </w:rPr>
        <w:t xml:space="preserve"> 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ambiente</w:t>
      </w:r>
      <w:r w:rsidRPr="00405B61">
        <w:rPr>
          <w:rFonts w:eastAsiaTheme="minorEastAsia"/>
          <w:sz w:val="24"/>
          <w:szCs w:val="24"/>
        </w:rPr>
        <w:t xml:space="preserve"> 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l</w:t>
      </w:r>
      <w:r w:rsidRPr="00405B61">
        <w:rPr>
          <w:rFonts w:eastAsiaTheme="minorEastAsia"/>
          <w:b/>
          <w:bCs/>
          <w:color w:val="365F91" w:themeColor="accent1" w:themeShade="BF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Frontend</w:t>
      </w:r>
    </w:p>
    <w:p w14:paraId="21BBFED7" w14:textId="3D51DD04" w:rsidR="007B6158" w:rsidRPr="00845435" w:rsidRDefault="007360FB" w:rsidP="6AA9238C">
      <w:pPr>
        <w:ind w:firstLine="708"/>
        <w:jc w:val="both"/>
        <w:rPr>
          <w:rStyle w:val="nfasisintenso"/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540E068" wp14:editId="284D788D">
            <wp:simplePos x="0" y="0"/>
            <wp:positionH relativeFrom="margin">
              <wp:posOffset>232758</wp:posOffset>
            </wp:positionH>
            <wp:positionV relativeFrom="paragraph">
              <wp:posOffset>3660511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4EDC8A6" wp14:editId="107B4409">
            <wp:simplePos x="0" y="0"/>
            <wp:positionH relativeFrom="column">
              <wp:posOffset>191686</wp:posOffset>
            </wp:positionH>
            <wp:positionV relativeFrom="paragraph">
              <wp:posOffset>264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40AD39" w14:textId="37624F2E" w:rsidR="1E5A264B" w:rsidRDefault="007360FB" w:rsidP="1E5A264B">
      <w:pPr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6D7A3" wp14:editId="3F6AE48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6D34" w14:textId="605E4765" w:rsidR="007360FB" w:rsidRDefault="007360FB" w:rsidP="1E5A264B">
      <w:pPr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</w:rPr>
      </w:pPr>
    </w:p>
    <w:p w14:paraId="1BE5CFED" w14:textId="14898708" w:rsidR="007360FB" w:rsidRDefault="007360FB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Reuniones</w:t>
      </w:r>
      <w:r w:rsidRPr="00405B61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de</w:t>
      </w:r>
      <w:r w:rsidRPr="00405B61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365F91" w:themeColor="accent1" w:themeShade="BF"/>
          <w:sz w:val="24"/>
          <w:szCs w:val="24"/>
        </w:rPr>
        <w:t>trabajo colaborativo</w:t>
      </w:r>
    </w:p>
    <w:p w14:paraId="7B0E0862" w14:textId="77777777" w:rsidR="007360FB" w:rsidRDefault="007360FB" w:rsidP="007360FB">
      <w:pPr>
        <w:ind w:firstLine="708"/>
        <w:jc w:val="both"/>
        <w:rPr>
          <w:rFonts w:eastAsiaTheme="minorEastAsia"/>
          <w:b/>
          <w:bCs/>
          <w:color w:val="365F91" w:themeColor="accent1" w:themeShade="BF"/>
          <w:sz w:val="24"/>
          <w:szCs w:val="24"/>
        </w:rPr>
      </w:pPr>
    </w:p>
    <w:p w14:paraId="1D685067" w14:textId="4BF07F15" w:rsidR="007360FB" w:rsidRDefault="007360FB" w:rsidP="007360FB">
      <w:pPr>
        <w:ind w:firstLine="708"/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682E6A" wp14:editId="512BB347">
            <wp:extent cx="5612130" cy="33540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1641" w14:textId="3C8A9C59" w:rsidR="00993A28" w:rsidRDefault="00993A28" w:rsidP="007360FB">
      <w:pPr>
        <w:ind w:firstLine="708"/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  <w:u w:val="single"/>
        </w:rPr>
      </w:pPr>
    </w:p>
    <w:p w14:paraId="2C9CC8EA" w14:textId="4D98DD7E" w:rsidR="00993A28" w:rsidRDefault="00993A28" w:rsidP="007360FB">
      <w:pPr>
        <w:ind w:firstLine="708"/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8F02885" wp14:editId="06F0F9A9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611" w14:textId="4B466471" w:rsidR="000C67C0" w:rsidRPr="007360FB" w:rsidRDefault="000C67C0" w:rsidP="007360FB">
      <w:pPr>
        <w:ind w:firstLine="708"/>
        <w:jc w:val="both"/>
        <w:rPr>
          <w:rStyle w:val="nfasisintenso"/>
          <w:rFonts w:eastAsiaTheme="minorEastAsia"/>
          <w:b w:val="0"/>
          <w:bCs w:val="0"/>
          <w:color w:val="auto"/>
          <w:sz w:val="24"/>
          <w:szCs w:val="24"/>
          <w:u w:val="single"/>
        </w:rPr>
      </w:pPr>
      <w:r w:rsidRPr="000C67C0">
        <w:rPr>
          <w:rStyle w:val="nfasisintenso"/>
          <w:rFonts w:eastAsiaTheme="minorEastAsia"/>
          <w:b w:val="0"/>
          <w:bCs w:val="0"/>
          <w:noProof/>
          <w:color w:val="auto"/>
          <w:sz w:val="24"/>
          <w:szCs w:val="24"/>
          <w:u w:val="single"/>
        </w:rPr>
        <w:drawing>
          <wp:inline distT="0" distB="0" distL="0" distR="0" wp14:anchorId="2A16BBC2" wp14:editId="4C62E15B">
            <wp:extent cx="5612130" cy="30333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7C0" w:rsidRPr="007360FB" w:rsidSect="009C55DE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F15A4" w14:textId="77777777" w:rsidR="00F52724" w:rsidRDefault="00F52724" w:rsidP="002F0016">
      <w:pPr>
        <w:spacing w:after="0" w:line="240" w:lineRule="auto"/>
      </w:pPr>
      <w:r>
        <w:separator/>
      </w:r>
    </w:p>
  </w:endnote>
  <w:endnote w:type="continuationSeparator" w:id="0">
    <w:p w14:paraId="09BF10BB" w14:textId="77777777" w:rsidR="00F52724" w:rsidRDefault="00F52724" w:rsidP="002F0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CFF53F1" w14:paraId="1269BAC1" w14:textId="77777777" w:rsidTr="0CFF53F1">
      <w:tc>
        <w:tcPr>
          <w:tcW w:w="2945" w:type="dxa"/>
        </w:tcPr>
        <w:p w14:paraId="12742489" w14:textId="21F63B4B" w:rsidR="0CFF53F1" w:rsidRDefault="0CFF53F1" w:rsidP="0CFF53F1">
          <w:pPr>
            <w:pStyle w:val="Encabezado"/>
            <w:ind w:left="-115"/>
          </w:pPr>
        </w:p>
      </w:tc>
      <w:tc>
        <w:tcPr>
          <w:tcW w:w="2945" w:type="dxa"/>
        </w:tcPr>
        <w:p w14:paraId="5A3F5C33" w14:textId="4FDDDB20" w:rsidR="0CFF53F1" w:rsidRDefault="0CFF53F1" w:rsidP="0CFF53F1">
          <w:pPr>
            <w:pStyle w:val="Encabezado"/>
            <w:jc w:val="center"/>
          </w:pPr>
        </w:p>
      </w:tc>
      <w:tc>
        <w:tcPr>
          <w:tcW w:w="2945" w:type="dxa"/>
        </w:tcPr>
        <w:p w14:paraId="3F281056" w14:textId="0DDC5FAE" w:rsidR="0CFF53F1" w:rsidRDefault="0CFF53F1" w:rsidP="0CFF53F1">
          <w:pPr>
            <w:pStyle w:val="Encabezado"/>
            <w:ind w:right="-115"/>
            <w:jc w:val="right"/>
          </w:pPr>
        </w:p>
      </w:tc>
    </w:tr>
  </w:tbl>
  <w:p w14:paraId="29AD6611" w14:textId="5BA52D00" w:rsidR="0CFF53F1" w:rsidRDefault="0CFF53F1" w:rsidP="0CFF53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F9FFA" w14:textId="77777777" w:rsidR="00F52724" w:rsidRDefault="00F52724" w:rsidP="002F0016">
      <w:pPr>
        <w:spacing w:after="0" w:line="240" w:lineRule="auto"/>
      </w:pPr>
      <w:r>
        <w:separator/>
      </w:r>
    </w:p>
  </w:footnote>
  <w:footnote w:type="continuationSeparator" w:id="0">
    <w:p w14:paraId="3B57EAD9" w14:textId="77777777" w:rsidR="00F52724" w:rsidRDefault="00F52724" w:rsidP="002F0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7EA0" w14:textId="2DA4C187" w:rsidR="002F0016" w:rsidRDefault="002F0016" w:rsidP="0CFF53F1">
    <w:pPr>
      <w:pStyle w:val="Encabezado"/>
      <w:jc w:val="right"/>
      <w:rPr>
        <w:rFonts w:asciiTheme="majorHAnsi" w:eastAsiaTheme="majorEastAsia" w:hAnsiTheme="majorHAnsi" w:cstheme="majorBidi"/>
        <w:b/>
        <w:bCs/>
        <w:i/>
        <w:iCs/>
        <w:noProof/>
        <w:color w:val="4F81BD" w:themeColor="accent1"/>
        <w:sz w:val="26"/>
        <w:szCs w:val="26"/>
        <w:lang w:eastAsia="es-CO"/>
      </w:rPr>
    </w:pPr>
  </w:p>
  <w:p w14:paraId="69188D39" w14:textId="77777777" w:rsidR="002F0016" w:rsidRDefault="002F0016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7duxHqZE/YeG7" int2:id="Wkh2lHPC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45AC0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41480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D054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98D0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103C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7040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460E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90AE7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D8E5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5103D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B7A82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4C35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9C3D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8211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45035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E8FF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10A51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EA491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C9AAF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CBC22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1ABC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5CCB2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0AA2B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586B6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3096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6C1E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3AED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16AD1B0A"/>
    <w:multiLevelType w:val="hybridMultilevel"/>
    <w:tmpl w:val="3E0A717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4079"/>
    <w:multiLevelType w:val="hybridMultilevel"/>
    <w:tmpl w:val="486E3000"/>
    <w:lvl w:ilvl="0" w:tplc="D5407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029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682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AB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3401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F2A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F42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30B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80F1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1E2E25"/>
    <w:multiLevelType w:val="hybridMultilevel"/>
    <w:tmpl w:val="E222CC30"/>
    <w:lvl w:ilvl="0" w:tplc="F1001712">
      <w:start w:val="1"/>
      <w:numFmt w:val="decimal"/>
      <w:lvlText w:val="%1."/>
      <w:lvlJc w:val="left"/>
      <w:pPr>
        <w:ind w:left="720" w:hanging="360"/>
      </w:pPr>
    </w:lvl>
    <w:lvl w:ilvl="1" w:tplc="5AECA332">
      <w:start w:val="1"/>
      <w:numFmt w:val="lowerLetter"/>
      <w:lvlText w:val="%2."/>
      <w:lvlJc w:val="left"/>
      <w:pPr>
        <w:ind w:left="1440" w:hanging="360"/>
      </w:pPr>
    </w:lvl>
    <w:lvl w:ilvl="2" w:tplc="3B8E291C">
      <w:start w:val="1"/>
      <w:numFmt w:val="lowerRoman"/>
      <w:lvlText w:val="%3."/>
      <w:lvlJc w:val="right"/>
      <w:pPr>
        <w:ind w:left="2160" w:hanging="180"/>
      </w:pPr>
    </w:lvl>
    <w:lvl w:ilvl="3" w:tplc="9620F2E2">
      <w:start w:val="1"/>
      <w:numFmt w:val="decimal"/>
      <w:lvlText w:val="%4."/>
      <w:lvlJc w:val="left"/>
      <w:pPr>
        <w:ind w:left="2880" w:hanging="360"/>
      </w:pPr>
    </w:lvl>
    <w:lvl w:ilvl="4" w:tplc="7A2C5BC8">
      <w:start w:val="1"/>
      <w:numFmt w:val="lowerLetter"/>
      <w:lvlText w:val="%5."/>
      <w:lvlJc w:val="left"/>
      <w:pPr>
        <w:ind w:left="3600" w:hanging="360"/>
      </w:pPr>
    </w:lvl>
    <w:lvl w:ilvl="5" w:tplc="5E7A07E4">
      <w:start w:val="1"/>
      <w:numFmt w:val="lowerRoman"/>
      <w:lvlText w:val="%6."/>
      <w:lvlJc w:val="right"/>
      <w:pPr>
        <w:ind w:left="4320" w:hanging="180"/>
      </w:pPr>
    </w:lvl>
    <w:lvl w:ilvl="6" w:tplc="018EEE2A">
      <w:start w:val="1"/>
      <w:numFmt w:val="decimal"/>
      <w:lvlText w:val="%7."/>
      <w:lvlJc w:val="left"/>
      <w:pPr>
        <w:ind w:left="5040" w:hanging="360"/>
      </w:pPr>
    </w:lvl>
    <w:lvl w:ilvl="7" w:tplc="7D3265D2">
      <w:start w:val="1"/>
      <w:numFmt w:val="lowerLetter"/>
      <w:lvlText w:val="%8."/>
      <w:lvlJc w:val="left"/>
      <w:pPr>
        <w:ind w:left="5760" w:hanging="360"/>
      </w:pPr>
    </w:lvl>
    <w:lvl w:ilvl="8" w:tplc="A28201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644ED"/>
    <w:multiLevelType w:val="hybridMultilevel"/>
    <w:tmpl w:val="F314CEDA"/>
    <w:lvl w:ilvl="0" w:tplc="1B0C22D4">
      <w:start w:val="1"/>
      <w:numFmt w:val="lowerLetter"/>
      <w:lvlText w:val="%1)"/>
      <w:lvlJc w:val="left"/>
      <w:pPr>
        <w:ind w:left="720" w:hanging="360"/>
      </w:pPr>
    </w:lvl>
    <w:lvl w:ilvl="1" w:tplc="7D549C90">
      <w:start w:val="1"/>
      <w:numFmt w:val="lowerLetter"/>
      <w:lvlText w:val="%2."/>
      <w:lvlJc w:val="left"/>
      <w:pPr>
        <w:ind w:left="1440" w:hanging="360"/>
      </w:pPr>
    </w:lvl>
    <w:lvl w:ilvl="2" w:tplc="F1165EB8">
      <w:start w:val="1"/>
      <w:numFmt w:val="lowerRoman"/>
      <w:lvlText w:val="%3."/>
      <w:lvlJc w:val="right"/>
      <w:pPr>
        <w:ind w:left="2160" w:hanging="180"/>
      </w:pPr>
    </w:lvl>
    <w:lvl w:ilvl="3" w:tplc="3B2204C6">
      <w:start w:val="1"/>
      <w:numFmt w:val="decimal"/>
      <w:lvlText w:val="%4."/>
      <w:lvlJc w:val="left"/>
      <w:pPr>
        <w:ind w:left="2880" w:hanging="360"/>
      </w:pPr>
    </w:lvl>
    <w:lvl w:ilvl="4" w:tplc="8438E1E0">
      <w:start w:val="1"/>
      <w:numFmt w:val="lowerLetter"/>
      <w:lvlText w:val="%5."/>
      <w:lvlJc w:val="left"/>
      <w:pPr>
        <w:ind w:left="3600" w:hanging="360"/>
      </w:pPr>
    </w:lvl>
    <w:lvl w:ilvl="5" w:tplc="C9A67124">
      <w:start w:val="1"/>
      <w:numFmt w:val="lowerRoman"/>
      <w:lvlText w:val="%6."/>
      <w:lvlJc w:val="right"/>
      <w:pPr>
        <w:ind w:left="4320" w:hanging="180"/>
      </w:pPr>
    </w:lvl>
    <w:lvl w:ilvl="6" w:tplc="0F884162">
      <w:start w:val="1"/>
      <w:numFmt w:val="decimal"/>
      <w:lvlText w:val="%7."/>
      <w:lvlJc w:val="left"/>
      <w:pPr>
        <w:ind w:left="5040" w:hanging="360"/>
      </w:pPr>
    </w:lvl>
    <w:lvl w:ilvl="7" w:tplc="9A96EA46">
      <w:start w:val="1"/>
      <w:numFmt w:val="lowerLetter"/>
      <w:lvlText w:val="%8."/>
      <w:lvlJc w:val="left"/>
      <w:pPr>
        <w:ind w:left="5760" w:hanging="360"/>
      </w:pPr>
    </w:lvl>
    <w:lvl w:ilvl="8" w:tplc="2930999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58"/>
    <w:rsid w:val="000C67C0"/>
    <w:rsid w:val="00166EEC"/>
    <w:rsid w:val="0018214F"/>
    <w:rsid w:val="00260BF1"/>
    <w:rsid w:val="00283C7F"/>
    <w:rsid w:val="002F0016"/>
    <w:rsid w:val="003113C7"/>
    <w:rsid w:val="00405B61"/>
    <w:rsid w:val="00680416"/>
    <w:rsid w:val="006C6FEB"/>
    <w:rsid w:val="007360FB"/>
    <w:rsid w:val="007B6158"/>
    <w:rsid w:val="0080320A"/>
    <w:rsid w:val="00817CB0"/>
    <w:rsid w:val="00825AAB"/>
    <w:rsid w:val="00845435"/>
    <w:rsid w:val="008B1EB5"/>
    <w:rsid w:val="00993A28"/>
    <w:rsid w:val="009C55DE"/>
    <w:rsid w:val="009D2F05"/>
    <w:rsid w:val="00C1352B"/>
    <w:rsid w:val="00EF1C53"/>
    <w:rsid w:val="00F52724"/>
    <w:rsid w:val="00FF42B8"/>
    <w:rsid w:val="0A8498B8"/>
    <w:rsid w:val="0CFF53F1"/>
    <w:rsid w:val="1E5A264B"/>
    <w:rsid w:val="2BEA2F61"/>
    <w:rsid w:val="2D07A5B1"/>
    <w:rsid w:val="312AF4A2"/>
    <w:rsid w:val="48EED832"/>
    <w:rsid w:val="6AA9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03D91"/>
  <w15:docId w15:val="{3527DE74-831D-456B-BCE0-E93B794D8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5DE"/>
  </w:style>
  <w:style w:type="paragraph" w:styleId="Ttulo1">
    <w:name w:val="heading 1"/>
    <w:basedOn w:val="Normal"/>
    <w:next w:val="Normal"/>
    <w:link w:val="Ttulo1Car"/>
    <w:uiPriority w:val="9"/>
    <w:qFormat/>
    <w:rsid w:val="007B61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61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61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61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B61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615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">
    <w:name w:val="Title"/>
    <w:basedOn w:val="Normal"/>
    <w:next w:val="Normal"/>
    <w:link w:val="TtuloCar"/>
    <w:uiPriority w:val="10"/>
    <w:qFormat/>
    <w:rsid w:val="007B61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B61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B61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B61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7B6158"/>
    <w:rPr>
      <w:b/>
      <w:bCs/>
      <w:i/>
      <w:iCs/>
      <w:color w:val="4F81BD" w:themeColor="accent1"/>
    </w:rPr>
  </w:style>
  <w:style w:type="paragraph" w:customStyle="1" w:styleId="Div">
    <w:name w:val="Div"/>
    <w:basedOn w:val="Normal"/>
    <w:rsid w:val="007B6158"/>
    <w:pPr>
      <w:shd w:val="solid" w:color="FFFFFF" w:fill="auto"/>
      <w:spacing w:after="0"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Ul">
    <w:name w:val="Ul"/>
    <w:basedOn w:val="Normal"/>
    <w:rsid w:val="007B6158"/>
    <w:pPr>
      <w:shd w:val="solid" w:color="FFFFFF" w:fill="auto"/>
      <w:spacing w:after="0"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7B6158"/>
    <w:pPr>
      <w:shd w:val="solid" w:color="FFFFFF" w:fill="auto"/>
      <w:spacing w:after="0"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character" w:customStyle="1" w:styleId="apple-style-span">
    <w:name w:val="apple-style-span"/>
    <w:basedOn w:val="Fuentedeprrafopredeter"/>
    <w:rsid w:val="007B6158"/>
  </w:style>
  <w:style w:type="character" w:styleId="Refdecomentario">
    <w:name w:val="annotation reference"/>
    <w:basedOn w:val="Fuentedeprrafopredeter"/>
    <w:uiPriority w:val="99"/>
    <w:semiHidden/>
    <w:unhideWhenUsed/>
    <w:rsid w:val="007B615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B615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B6158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6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1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F00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F0016"/>
  </w:style>
  <w:style w:type="paragraph" w:styleId="Piedepgina">
    <w:name w:val="footer"/>
    <w:basedOn w:val="Normal"/>
    <w:link w:val="PiedepginaCar"/>
    <w:uiPriority w:val="99"/>
    <w:semiHidden/>
    <w:unhideWhenUsed/>
    <w:rsid w:val="002F00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F0016"/>
  </w:style>
  <w:style w:type="table" w:styleId="Listaclara-nfasis5">
    <w:name w:val="Light List Accent 5"/>
    <w:basedOn w:val="Tablanormal"/>
    <w:uiPriority w:val="61"/>
    <w:rsid w:val="002F001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Prrafodelista">
    <w:name w:val="List Paragraph"/>
    <w:basedOn w:val="Normal"/>
    <w:uiPriority w:val="34"/>
    <w:qFormat/>
    <w:rsid w:val="00825A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118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Gracie</dc:creator>
  <cp:lastModifiedBy>Harvey Ernesto Scarpeta Pedraza</cp:lastModifiedBy>
  <cp:revision>17</cp:revision>
  <dcterms:created xsi:type="dcterms:W3CDTF">2021-10-27T03:38:00Z</dcterms:created>
  <dcterms:modified xsi:type="dcterms:W3CDTF">2021-11-12T17:28:00Z</dcterms:modified>
</cp:coreProperties>
</file>